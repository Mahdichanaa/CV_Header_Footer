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80B2561" w14:textId="506974BB" w:rsidR="00712AEC" w:rsidRPr="001C1363" w:rsidRDefault="00712AEC" w:rsidP="00137D04">
      <w:pPr>
        <w:pStyle w:val="NORMAL1"/>
        <w:jc w:val="right"/>
        <w:rPr>
          <w:rFonts w:asciiTheme="minorHAnsi" w:hAnsiTheme="minorHAnsi" w:cstheme="minorHAnsi"/>
          <w:b/>
          <w:bCs/>
          <w:noProof/>
          <w:color w:val="263078"/>
          <w:sz w:val="24"/>
          <w:szCs w:val="24"/>
          <w:lang w:val="en-US"/>
        </w:rPr>
      </w:pPr>
    </w:p>
    <w:p w14:paraId="40062854" w14:textId="77777777" w:rsidR="004A5E57" w:rsidRDefault="004A5E57" w:rsidP="00137D04">
      <w:pPr>
        <w:pStyle w:val="NORMAL1"/>
        <w:jc w:val="right"/>
        <w:rPr>
          <w:rFonts w:asciiTheme="minorHAnsi" w:hAnsiTheme="minorHAnsi" w:cstheme="minorHAnsi"/>
          <w:b/>
          <w:bCs/>
          <w:noProof/>
          <w:color w:val="263078"/>
          <w:sz w:val="24"/>
          <w:szCs w:val="24"/>
          <w:lang w:val="fr-FR"/>
        </w:rPr>
      </w:pPr>
    </w:p>
    <w:p w14:paraId="4EA5BF9F" w14:textId="67298CA9" w:rsidR="00F0319A" w:rsidRPr="001C1363" w:rsidRDefault="005102A3" w:rsidP="00137D04">
      <w:pPr>
        <w:pStyle w:val="NORMAL1"/>
        <w:jc w:val="right"/>
        <w:rPr>
          <w:rFonts w:asciiTheme="minorHAnsi" w:hAnsiTheme="minorHAnsi" w:cstheme="minorHAnsi"/>
          <w:b/>
          <w:bCs/>
          <w:color w:val="263078"/>
          <w:sz w:val="22"/>
          <w:szCs w:val="22"/>
          <w:lang w:val="fr-FR"/>
        </w:rPr>
      </w:pPr>
      <w:r>
        <w:rPr>
          <w:rFonts w:asciiTheme="minorHAnsi" w:hAnsiTheme="minorHAnsi" w:cstheme="minorHAnsi"/>
          <w:b/>
          <w:bCs/>
          <w:noProof/>
          <w:color w:val="263078"/>
          <w:sz w:val="24"/>
          <w:szCs w:val="24"/>
          <w:lang w:val="fr-FR"/>
        </w:rPr>
        <w:t>A</w:t>
      </w:r>
      <w:r w:rsidR="009A56B3">
        <w:rPr>
          <w:rFonts w:asciiTheme="minorHAnsi" w:hAnsiTheme="minorHAnsi" w:cstheme="minorHAnsi"/>
          <w:b/>
          <w:bCs/>
          <w:noProof/>
          <w:color w:val="263078"/>
          <w:sz w:val="24"/>
          <w:szCs w:val="24"/>
          <w:lang w:val="fr-FR"/>
        </w:rPr>
        <w:t xml:space="preserve">youb </w:t>
      </w:r>
      <w:r>
        <w:rPr>
          <w:rFonts w:asciiTheme="minorHAnsi" w:hAnsiTheme="minorHAnsi" w:cstheme="minorHAnsi"/>
          <w:b/>
          <w:bCs/>
          <w:noProof/>
          <w:color w:val="263078"/>
          <w:sz w:val="24"/>
          <w:szCs w:val="24"/>
          <w:lang w:val="fr-FR"/>
        </w:rPr>
        <w:t>S</w:t>
      </w:r>
    </w:p>
    <w:p w14:paraId="6C422045" w14:textId="64E684C4" w:rsidR="00B856EA" w:rsidRDefault="00E12DE0" w:rsidP="005E70DF">
      <w:pPr>
        <w:pBdr>
          <w:top w:val="single" w:sz="4" w:space="1" w:color="0F243E" w:themeColor="text2" w:themeShade="80"/>
          <w:left w:val="single" w:sz="4" w:space="4" w:color="0F243E" w:themeColor="text2" w:themeShade="80"/>
          <w:bottom w:val="single" w:sz="4" w:space="0" w:color="0F243E" w:themeColor="text2" w:themeShade="80"/>
          <w:right w:val="single" w:sz="4" w:space="4" w:color="0F243E" w:themeColor="text2" w:themeShade="80"/>
        </w:pBdr>
        <w:jc w:val="center"/>
        <w:outlineLvl w:val="0"/>
        <w:rPr>
          <w:rFonts w:asciiTheme="minorHAnsi" w:hAnsiTheme="minorHAnsi" w:cstheme="minorHAnsi"/>
          <w:b/>
          <w:color w:val="263078"/>
          <w:sz w:val="36"/>
          <w:szCs w:val="36"/>
        </w:rPr>
      </w:pPr>
      <w:bookmarkStart w:id="0" w:name="_Hlk496787563"/>
      <w:r w:rsidRPr="005E70DF">
        <w:rPr>
          <w:rFonts w:asciiTheme="minorHAnsi" w:hAnsiTheme="minorHAnsi" w:cstheme="minorHAnsi"/>
          <w:b/>
          <w:color w:val="263078"/>
          <w:sz w:val="36"/>
          <w:szCs w:val="36"/>
        </w:rPr>
        <w:t xml:space="preserve">Ingénieur </w:t>
      </w:r>
      <w:r w:rsidR="00B856EA">
        <w:rPr>
          <w:rFonts w:asciiTheme="minorHAnsi" w:hAnsiTheme="minorHAnsi" w:cstheme="minorHAnsi"/>
          <w:b/>
          <w:color w:val="263078"/>
          <w:sz w:val="36"/>
          <w:szCs w:val="36"/>
        </w:rPr>
        <w:t>étude et développement</w:t>
      </w:r>
      <w:r w:rsidR="003C3C14">
        <w:rPr>
          <w:rFonts w:asciiTheme="minorHAnsi" w:hAnsiTheme="minorHAnsi" w:cstheme="minorHAnsi"/>
          <w:b/>
          <w:color w:val="263078"/>
          <w:sz w:val="36"/>
          <w:szCs w:val="36"/>
        </w:rPr>
        <w:t xml:space="preserve"> Sénior</w:t>
      </w:r>
    </w:p>
    <w:p w14:paraId="57B4381A" w14:textId="300A639A" w:rsidR="00B856EA" w:rsidRPr="007B69D9" w:rsidRDefault="00C07B55" w:rsidP="005E70DF">
      <w:pPr>
        <w:pBdr>
          <w:top w:val="single" w:sz="4" w:space="1" w:color="0F243E" w:themeColor="text2" w:themeShade="80"/>
          <w:left w:val="single" w:sz="4" w:space="4" w:color="0F243E" w:themeColor="text2" w:themeShade="80"/>
          <w:bottom w:val="single" w:sz="4" w:space="0" w:color="0F243E" w:themeColor="text2" w:themeShade="80"/>
          <w:right w:val="single" w:sz="4" w:space="4" w:color="0F243E" w:themeColor="text2" w:themeShade="80"/>
        </w:pBdr>
        <w:jc w:val="center"/>
        <w:outlineLvl w:val="0"/>
        <w:rPr>
          <w:rFonts w:asciiTheme="minorHAnsi" w:hAnsiTheme="minorHAnsi" w:cstheme="minorHAnsi"/>
          <w:bCs/>
          <w:color w:val="263078"/>
          <w:sz w:val="32"/>
          <w:szCs w:val="32"/>
          <w:lang w:val="en-US"/>
        </w:rPr>
      </w:pPr>
      <w:r w:rsidRPr="0028063E">
        <w:rPr>
          <w:rFonts w:asciiTheme="minorHAnsi" w:hAnsiTheme="minorHAnsi" w:cstheme="minorHAnsi"/>
          <w:b/>
          <w:color w:val="263078"/>
          <w:sz w:val="32"/>
          <w:szCs w:val="32"/>
        </w:rPr>
        <w:t xml:space="preserve"> </w:t>
      </w:r>
      <w:r w:rsidR="00B856EA" w:rsidRPr="007B69D9">
        <w:rPr>
          <w:rFonts w:asciiTheme="minorHAnsi" w:hAnsiTheme="minorHAnsi" w:cstheme="minorHAnsi"/>
          <w:bCs/>
          <w:color w:val="263078"/>
          <w:sz w:val="32"/>
          <w:szCs w:val="32"/>
          <w:lang w:val="en-US"/>
        </w:rPr>
        <w:t xml:space="preserve">Front end : </w:t>
      </w:r>
      <w:r w:rsidR="00E12DE0" w:rsidRPr="007B69D9">
        <w:rPr>
          <w:rFonts w:asciiTheme="minorHAnsi" w:hAnsiTheme="minorHAnsi" w:cstheme="minorHAnsi"/>
          <w:bCs/>
          <w:color w:val="263078"/>
          <w:sz w:val="32"/>
          <w:szCs w:val="32"/>
          <w:lang w:val="en-US"/>
        </w:rPr>
        <w:t>Angular</w:t>
      </w:r>
      <w:r w:rsidR="00B856EA" w:rsidRPr="007B69D9">
        <w:rPr>
          <w:rFonts w:asciiTheme="minorHAnsi" w:hAnsiTheme="minorHAnsi" w:cstheme="minorHAnsi"/>
          <w:bCs/>
          <w:color w:val="263078"/>
          <w:sz w:val="32"/>
          <w:szCs w:val="32"/>
          <w:lang w:val="en-US"/>
        </w:rPr>
        <w:t xml:space="preserve">/Vue.js </w:t>
      </w:r>
    </w:p>
    <w:p w14:paraId="096FE86E" w14:textId="4928F3F7" w:rsidR="00A34910" w:rsidRPr="007B69D9" w:rsidRDefault="00B856EA" w:rsidP="005E70DF">
      <w:pPr>
        <w:pBdr>
          <w:top w:val="single" w:sz="4" w:space="1" w:color="0F243E" w:themeColor="text2" w:themeShade="80"/>
          <w:left w:val="single" w:sz="4" w:space="4" w:color="0F243E" w:themeColor="text2" w:themeShade="80"/>
          <w:bottom w:val="single" w:sz="4" w:space="0" w:color="0F243E" w:themeColor="text2" w:themeShade="80"/>
          <w:right w:val="single" w:sz="4" w:space="4" w:color="0F243E" w:themeColor="text2" w:themeShade="80"/>
        </w:pBdr>
        <w:jc w:val="center"/>
        <w:outlineLvl w:val="0"/>
        <w:rPr>
          <w:rFonts w:asciiTheme="minorHAnsi" w:hAnsiTheme="minorHAnsi" w:cstheme="minorHAnsi"/>
          <w:bCs/>
          <w:color w:val="263078"/>
          <w:sz w:val="32"/>
          <w:szCs w:val="32"/>
          <w:lang w:val="en-US"/>
        </w:rPr>
      </w:pPr>
      <w:r w:rsidRPr="007B69D9">
        <w:rPr>
          <w:rFonts w:asciiTheme="minorHAnsi" w:hAnsiTheme="minorHAnsi" w:cstheme="minorHAnsi"/>
          <w:bCs/>
          <w:color w:val="263078"/>
          <w:sz w:val="32"/>
          <w:szCs w:val="32"/>
          <w:lang w:val="en-US"/>
        </w:rPr>
        <w:t>Back end : Java</w:t>
      </w:r>
      <w:r w:rsidR="00FA1EE4">
        <w:rPr>
          <w:rFonts w:asciiTheme="minorHAnsi" w:hAnsiTheme="minorHAnsi" w:cstheme="minorHAnsi"/>
          <w:bCs/>
          <w:color w:val="263078"/>
          <w:sz w:val="32"/>
          <w:szCs w:val="32"/>
          <w:lang w:val="en-US"/>
        </w:rPr>
        <w:t>/</w:t>
      </w:r>
      <w:r w:rsidR="005120EE" w:rsidRPr="007B69D9">
        <w:rPr>
          <w:rFonts w:asciiTheme="minorHAnsi" w:hAnsiTheme="minorHAnsi" w:cstheme="minorHAnsi"/>
          <w:bCs/>
          <w:color w:val="263078"/>
          <w:sz w:val="32"/>
          <w:szCs w:val="32"/>
          <w:lang w:val="en-US"/>
        </w:rPr>
        <w:t>Spring</w:t>
      </w:r>
    </w:p>
    <w:p w14:paraId="253478A3" w14:textId="2A3B54C8" w:rsidR="002E4F8C" w:rsidRPr="002D169A" w:rsidRDefault="00E369BB" w:rsidP="00A34910">
      <w:pPr>
        <w:pBdr>
          <w:top w:val="single" w:sz="4" w:space="1" w:color="0F243E" w:themeColor="text2" w:themeShade="80"/>
          <w:left w:val="single" w:sz="4" w:space="4" w:color="0F243E" w:themeColor="text2" w:themeShade="80"/>
          <w:bottom w:val="single" w:sz="4" w:space="0" w:color="0F243E" w:themeColor="text2" w:themeShade="80"/>
          <w:right w:val="single" w:sz="4" w:space="4" w:color="0F243E" w:themeColor="text2" w:themeShade="80"/>
        </w:pBdr>
        <w:jc w:val="center"/>
        <w:outlineLvl w:val="0"/>
        <w:rPr>
          <w:rFonts w:asciiTheme="minorHAnsi" w:hAnsiTheme="minorHAnsi" w:cstheme="minorHAnsi"/>
          <w:bCs/>
          <w:color w:val="263078"/>
          <w:sz w:val="36"/>
          <w:szCs w:val="36"/>
        </w:rPr>
      </w:pPr>
      <w:r>
        <w:rPr>
          <w:rFonts w:asciiTheme="minorHAnsi" w:hAnsiTheme="minorHAnsi" w:cstheme="minorHAnsi"/>
          <w:bCs/>
          <w:color w:val="263078"/>
          <w:sz w:val="36"/>
          <w:szCs w:val="36"/>
        </w:rPr>
        <w:t>7</w:t>
      </w:r>
      <w:r w:rsidR="00BA7122" w:rsidRPr="002D169A">
        <w:rPr>
          <w:rFonts w:asciiTheme="minorHAnsi" w:hAnsiTheme="minorHAnsi" w:cstheme="minorHAnsi"/>
          <w:bCs/>
          <w:color w:val="263078"/>
          <w:sz w:val="36"/>
          <w:szCs w:val="36"/>
        </w:rPr>
        <w:t xml:space="preserve"> ans</w:t>
      </w:r>
      <w:r w:rsidR="002E4F8C" w:rsidRPr="002D169A">
        <w:rPr>
          <w:rFonts w:asciiTheme="minorHAnsi" w:hAnsiTheme="minorHAnsi" w:cstheme="minorHAnsi"/>
          <w:bCs/>
          <w:color w:val="263078"/>
          <w:sz w:val="36"/>
          <w:szCs w:val="36"/>
        </w:rPr>
        <w:t xml:space="preserve"> d’expérience</w:t>
      </w:r>
    </w:p>
    <w:p w14:paraId="6904D34A" w14:textId="77777777" w:rsidR="00AD217C" w:rsidRPr="001C1363" w:rsidRDefault="00AD217C" w:rsidP="009B6A9A">
      <w:pPr>
        <w:pStyle w:val="NORMAL1"/>
        <w:rPr>
          <w:rFonts w:asciiTheme="minorHAnsi" w:hAnsiTheme="minorHAnsi" w:cstheme="minorHAnsi"/>
          <w:lang w:val="fr-FR"/>
        </w:rPr>
      </w:pPr>
    </w:p>
    <w:bookmarkEnd w:id="0"/>
    <w:p w14:paraId="792AA20F" w14:textId="4D068C7E" w:rsidR="002E4F8C" w:rsidRPr="001C1363" w:rsidRDefault="00CC68F6" w:rsidP="00415A3F">
      <w:pPr>
        <w:keepLines/>
        <w:shd w:val="clear" w:color="auto" w:fill="263078"/>
        <w:spacing w:before="120" w:after="120"/>
        <w:jc w:val="center"/>
        <w:rPr>
          <w:rFonts w:asciiTheme="minorHAnsi" w:hAnsiTheme="minorHAnsi" w:cstheme="minorHAnsi"/>
          <w:b/>
          <w:bCs/>
          <w:caps/>
          <w:color w:val="FFFFFF"/>
          <w:szCs w:val="24"/>
        </w:rPr>
      </w:pPr>
      <w:r w:rsidRPr="00CC68F6">
        <w:rPr>
          <w:rFonts w:asciiTheme="minorHAnsi" w:hAnsiTheme="minorHAnsi" w:cstheme="minorHAnsi"/>
          <w:b/>
          <w:bCs/>
          <w:caps/>
          <w:color w:val="FFFFFF"/>
          <w:szCs w:val="24"/>
        </w:rPr>
        <w:t>COMPETENCES TECHNIQUES</w:t>
      </w:r>
    </w:p>
    <w:p w14:paraId="0DA5F279" w14:textId="3AA60137" w:rsidR="00F43636" w:rsidRPr="00AE3391" w:rsidRDefault="00F43636" w:rsidP="006B1AD0">
      <w:pPr>
        <w:pStyle w:val="Corpsdetexte"/>
        <w:spacing w:line="360" w:lineRule="auto"/>
        <w:ind w:left="3600" w:hanging="3600"/>
        <w:jc w:val="both"/>
        <w:rPr>
          <w:rFonts w:asciiTheme="minorHAnsi" w:hAnsiTheme="minorHAnsi" w:cstheme="minorHAnsi"/>
          <w:sz w:val="24"/>
          <w:szCs w:val="24"/>
        </w:rPr>
      </w:pPr>
      <w:r w:rsidRPr="00AE3391">
        <w:rPr>
          <w:rFonts w:asciiTheme="minorHAnsi" w:hAnsiTheme="minorHAnsi" w:cstheme="minorHAnsi"/>
          <w:b/>
          <w:w w:val="105"/>
          <w:sz w:val="24"/>
          <w:szCs w:val="24"/>
        </w:rPr>
        <w:t>Langages de programmation</w:t>
      </w:r>
      <w:r w:rsidRPr="00AE3391">
        <w:rPr>
          <w:rFonts w:asciiTheme="minorHAnsi" w:hAnsiTheme="minorHAnsi" w:cstheme="minorHAnsi"/>
          <w:sz w:val="24"/>
          <w:szCs w:val="24"/>
        </w:rPr>
        <w:t xml:space="preserve"> </w:t>
      </w:r>
      <w:r w:rsidR="00C541C0" w:rsidRPr="00D55CC3">
        <w:rPr>
          <w:rFonts w:asciiTheme="minorHAnsi" w:hAnsiTheme="minorHAnsi" w:cstheme="minorHAnsi"/>
          <w:b/>
          <w:w w:val="105"/>
          <w:sz w:val="24"/>
          <w:szCs w:val="24"/>
        </w:rPr>
        <w:t>:</w:t>
      </w:r>
      <w:r w:rsidR="00C541C0" w:rsidRPr="00AE3391">
        <w:rPr>
          <w:rFonts w:asciiTheme="minorHAnsi" w:hAnsiTheme="minorHAnsi" w:cstheme="minorHAnsi"/>
          <w:bCs/>
          <w:w w:val="105"/>
          <w:sz w:val="24"/>
          <w:szCs w:val="24"/>
        </w:rPr>
        <w:t xml:space="preserve"> </w:t>
      </w:r>
      <w:r w:rsidR="005123C0" w:rsidRPr="00AE3391">
        <w:rPr>
          <w:rFonts w:asciiTheme="minorHAnsi" w:hAnsiTheme="minorHAnsi" w:cstheme="minorHAnsi"/>
          <w:bCs/>
          <w:w w:val="105"/>
          <w:sz w:val="24"/>
          <w:szCs w:val="24"/>
        </w:rPr>
        <w:tab/>
      </w:r>
      <w:r w:rsidR="00C541C0" w:rsidRPr="00AE3391">
        <w:rPr>
          <w:rFonts w:asciiTheme="minorHAnsi" w:hAnsiTheme="minorHAnsi" w:cstheme="minorHAnsi"/>
          <w:bCs/>
          <w:w w:val="105"/>
          <w:sz w:val="24"/>
          <w:szCs w:val="24"/>
        </w:rPr>
        <w:t>Java</w:t>
      </w:r>
      <w:r w:rsidRPr="00AE3391">
        <w:rPr>
          <w:rFonts w:asciiTheme="minorHAnsi" w:hAnsiTheme="minorHAnsi" w:cstheme="minorHAnsi"/>
          <w:bCs/>
          <w:w w:val="105"/>
          <w:sz w:val="24"/>
          <w:szCs w:val="24"/>
        </w:rPr>
        <w:t xml:space="preserve"> 8, HTML 5, CSS 3,</w:t>
      </w:r>
      <w:r w:rsidR="00C541C0" w:rsidRPr="00AE3391">
        <w:rPr>
          <w:rFonts w:asciiTheme="minorHAnsi" w:hAnsiTheme="minorHAnsi" w:cstheme="minorHAnsi"/>
          <w:bCs/>
          <w:w w:val="105"/>
          <w:sz w:val="24"/>
          <w:szCs w:val="24"/>
        </w:rPr>
        <w:t xml:space="preserve"> SCSS,</w:t>
      </w:r>
      <w:r w:rsidRPr="00AE3391">
        <w:rPr>
          <w:rFonts w:asciiTheme="minorHAnsi" w:hAnsiTheme="minorHAnsi" w:cstheme="minorHAnsi"/>
          <w:bCs/>
          <w:w w:val="105"/>
          <w:sz w:val="24"/>
          <w:szCs w:val="24"/>
        </w:rPr>
        <w:t xml:space="preserve"> JavaScript, TypeScript</w:t>
      </w:r>
    </w:p>
    <w:p w14:paraId="50F8219A" w14:textId="776217A9" w:rsidR="00F43636" w:rsidRPr="00AE3391" w:rsidRDefault="00F43636" w:rsidP="00B22EFD">
      <w:pPr>
        <w:pStyle w:val="Corpsdetexte"/>
        <w:spacing w:line="360" w:lineRule="auto"/>
        <w:ind w:left="426" w:hanging="426"/>
        <w:jc w:val="both"/>
        <w:rPr>
          <w:rFonts w:asciiTheme="minorHAnsi" w:hAnsiTheme="minorHAnsi" w:cstheme="minorHAnsi"/>
          <w:sz w:val="24"/>
          <w:szCs w:val="24"/>
        </w:rPr>
      </w:pPr>
      <w:r w:rsidRPr="00AE3391">
        <w:rPr>
          <w:rFonts w:asciiTheme="minorHAnsi" w:hAnsiTheme="minorHAnsi" w:cstheme="minorHAnsi"/>
          <w:b/>
          <w:w w:val="105"/>
          <w:sz w:val="24"/>
          <w:szCs w:val="24"/>
        </w:rPr>
        <w:t>Base de données</w:t>
      </w:r>
      <w:r w:rsidRPr="00AE3391">
        <w:rPr>
          <w:rFonts w:asciiTheme="minorHAnsi" w:hAnsiTheme="minorHAnsi" w:cstheme="minorHAnsi"/>
          <w:sz w:val="24"/>
          <w:szCs w:val="24"/>
        </w:rPr>
        <w:t xml:space="preserve"> </w:t>
      </w:r>
      <w:r w:rsidRPr="00D55CC3">
        <w:rPr>
          <w:rFonts w:asciiTheme="minorHAnsi" w:hAnsiTheme="minorHAnsi" w:cstheme="minorHAnsi"/>
          <w:b/>
          <w:bCs/>
          <w:sz w:val="24"/>
          <w:szCs w:val="24"/>
        </w:rPr>
        <w:t>:</w:t>
      </w:r>
      <w:r w:rsidR="005123C0" w:rsidRPr="00AE3391">
        <w:rPr>
          <w:rFonts w:asciiTheme="minorHAnsi" w:hAnsiTheme="minorHAnsi" w:cstheme="minorHAnsi"/>
          <w:sz w:val="24"/>
          <w:szCs w:val="24"/>
        </w:rPr>
        <w:tab/>
      </w:r>
      <w:r w:rsidR="005123C0" w:rsidRPr="00AE3391">
        <w:rPr>
          <w:rFonts w:asciiTheme="minorHAnsi" w:hAnsiTheme="minorHAnsi" w:cstheme="minorHAnsi"/>
          <w:sz w:val="24"/>
          <w:szCs w:val="24"/>
        </w:rPr>
        <w:tab/>
      </w:r>
      <w:r w:rsidR="005123C0" w:rsidRPr="00AE3391">
        <w:rPr>
          <w:rFonts w:asciiTheme="minorHAnsi" w:hAnsiTheme="minorHAnsi" w:cstheme="minorHAnsi"/>
          <w:sz w:val="24"/>
          <w:szCs w:val="24"/>
        </w:rPr>
        <w:tab/>
      </w:r>
      <w:r w:rsidRPr="00AE3391">
        <w:rPr>
          <w:rFonts w:asciiTheme="minorHAnsi" w:hAnsiTheme="minorHAnsi" w:cstheme="minorHAnsi"/>
          <w:bCs/>
          <w:w w:val="105"/>
          <w:sz w:val="24"/>
          <w:szCs w:val="24"/>
        </w:rPr>
        <w:t>Oracle, MySql, PostgreSQL</w:t>
      </w:r>
    </w:p>
    <w:p w14:paraId="2D6A0025" w14:textId="49AC638B" w:rsidR="00F43636" w:rsidRPr="00AE3391" w:rsidRDefault="00F43636" w:rsidP="00B22EFD">
      <w:pPr>
        <w:pStyle w:val="Corpsdetexte"/>
        <w:spacing w:line="360" w:lineRule="auto"/>
        <w:ind w:left="426" w:hanging="426"/>
        <w:jc w:val="both"/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</w:pPr>
      <w:r w:rsidRPr="00AE3391">
        <w:rPr>
          <w:rFonts w:asciiTheme="minorHAnsi" w:hAnsiTheme="minorHAnsi" w:cstheme="minorHAnsi"/>
          <w:b/>
          <w:w w:val="105"/>
          <w:sz w:val="24"/>
          <w:szCs w:val="24"/>
          <w:lang w:val="en-GB"/>
        </w:rPr>
        <w:t>Web Services</w:t>
      </w:r>
      <w:r w:rsidR="00D55CC3">
        <w:rPr>
          <w:rFonts w:asciiTheme="minorHAnsi" w:hAnsiTheme="minorHAnsi" w:cstheme="minorHAnsi"/>
          <w:b/>
          <w:w w:val="105"/>
          <w:sz w:val="24"/>
          <w:szCs w:val="24"/>
          <w:lang w:val="en-GB"/>
        </w:rPr>
        <w:t xml:space="preserve"> </w:t>
      </w:r>
      <w:r w:rsidRPr="00D55CC3">
        <w:rPr>
          <w:rFonts w:asciiTheme="minorHAnsi" w:hAnsiTheme="minorHAnsi" w:cstheme="minorHAnsi"/>
          <w:b/>
          <w:bCs/>
          <w:sz w:val="24"/>
          <w:szCs w:val="24"/>
          <w:lang w:val="en-GB"/>
        </w:rPr>
        <w:t>:</w:t>
      </w:r>
      <w:r w:rsidR="005123C0" w:rsidRPr="00AE3391">
        <w:rPr>
          <w:rFonts w:asciiTheme="minorHAnsi" w:hAnsiTheme="minorHAnsi" w:cstheme="minorHAnsi"/>
          <w:sz w:val="24"/>
          <w:szCs w:val="24"/>
          <w:lang w:val="en-GB"/>
        </w:rPr>
        <w:tab/>
      </w:r>
      <w:r w:rsidR="005123C0" w:rsidRPr="00AE3391">
        <w:rPr>
          <w:rFonts w:asciiTheme="minorHAnsi" w:hAnsiTheme="minorHAnsi" w:cstheme="minorHAnsi"/>
          <w:sz w:val="24"/>
          <w:szCs w:val="24"/>
          <w:lang w:val="en-GB"/>
        </w:rPr>
        <w:tab/>
      </w:r>
      <w:r w:rsidR="005123C0" w:rsidRPr="00AE3391">
        <w:rPr>
          <w:rFonts w:asciiTheme="minorHAnsi" w:hAnsiTheme="minorHAnsi" w:cstheme="minorHAnsi"/>
          <w:sz w:val="24"/>
          <w:szCs w:val="24"/>
          <w:lang w:val="en-GB"/>
        </w:rPr>
        <w:tab/>
        <w:t xml:space="preserve"> </w:t>
      </w:r>
      <w:r w:rsidRPr="00AE3391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>JSON, XML, WebService, REST</w:t>
      </w:r>
    </w:p>
    <w:p w14:paraId="112A4471" w14:textId="69DC761F" w:rsidR="00F43636" w:rsidRPr="00AE3391" w:rsidRDefault="00F43636" w:rsidP="006B1AD0">
      <w:pPr>
        <w:pStyle w:val="Corpsdetexte"/>
        <w:spacing w:line="360" w:lineRule="auto"/>
        <w:ind w:left="3600" w:hanging="3600"/>
        <w:jc w:val="both"/>
        <w:rPr>
          <w:rFonts w:asciiTheme="minorHAnsi" w:hAnsiTheme="minorHAnsi" w:cstheme="minorHAnsi"/>
          <w:sz w:val="24"/>
          <w:szCs w:val="24"/>
          <w:lang w:val="en-GB"/>
        </w:rPr>
      </w:pPr>
      <w:r w:rsidRPr="00AE3391">
        <w:rPr>
          <w:rFonts w:asciiTheme="minorHAnsi" w:hAnsiTheme="minorHAnsi" w:cstheme="minorHAnsi"/>
          <w:b/>
          <w:w w:val="105"/>
          <w:sz w:val="24"/>
          <w:szCs w:val="24"/>
          <w:lang w:val="en-GB"/>
        </w:rPr>
        <w:t>Framework</w:t>
      </w:r>
      <w:r w:rsidR="00D55CC3">
        <w:rPr>
          <w:rFonts w:asciiTheme="minorHAnsi" w:hAnsiTheme="minorHAnsi" w:cstheme="minorHAnsi"/>
          <w:b/>
          <w:w w:val="105"/>
          <w:sz w:val="24"/>
          <w:szCs w:val="24"/>
          <w:lang w:val="en-GB"/>
        </w:rPr>
        <w:t xml:space="preserve"> </w:t>
      </w:r>
      <w:r w:rsidRPr="00D55CC3">
        <w:rPr>
          <w:rFonts w:asciiTheme="minorHAnsi" w:hAnsiTheme="minorHAnsi" w:cstheme="minorHAnsi"/>
          <w:b/>
          <w:w w:val="105"/>
          <w:sz w:val="24"/>
          <w:szCs w:val="24"/>
          <w:lang w:val="en-GB"/>
        </w:rPr>
        <w:t>:</w:t>
      </w:r>
      <w:r w:rsidRPr="00AE3391">
        <w:rPr>
          <w:rFonts w:asciiTheme="minorHAnsi" w:hAnsiTheme="minorHAnsi" w:cstheme="minorHAnsi"/>
          <w:sz w:val="24"/>
          <w:szCs w:val="24"/>
          <w:lang w:val="en-GB"/>
        </w:rPr>
        <w:t xml:space="preserve"> </w:t>
      </w:r>
      <w:r w:rsidR="005123C0" w:rsidRPr="00AE3391">
        <w:rPr>
          <w:rFonts w:asciiTheme="minorHAnsi" w:hAnsiTheme="minorHAnsi" w:cstheme="minorHAnsi"/>
          <w:sz w:val="24"/>
          <w:szCs w:val="24"/>
          <w:lang w:val="en-GB"/>
        </w:rPr>
        <w:tab/>
      </w:r>
      <w:r w:rsidRPr="00AE3391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>Spring</w:t>
      </w:r>
      <w:r w:rsidR="006B1AD0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 xml:space="preserve"> </w:t>
      </w:r>
      <w:r w:rsidR="006B1AD0" w:rsidRPr="006B1AD0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>(</w:t>
      </w:r>
      <w:r w:rsidR="006B1AD0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 xml:space="preserve">Boot, </w:t>
      </w:r>
      <w:r w:rsidR="006B1AD0" w:rsidRPr="006B1AD0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>Core, Data, MVC, Integration, Security …)</w:t>
      </w:r>
      <w:r w:rsidR="00976DF0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>,</w:t>
      </w:r>
      <w:r w:rsidRPr="00AE3391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 xml:space="preserve"> </w:t>
      </w:r>
      <w:r w:rsidR="006B1AD0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>Angular</w:t>
      </w:r>
      <w:r w:rsidR="00B856EA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 xml:space="preserve">JS, </w:t>
      </w:r>
      <w:r w:rsidRPr="00AE3391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 xml:space="preserve">Angular </w:t>
      </w:r>
      <w:r w:rsidR="00C541C0" w:rsidRPr="00AE3391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>2</w:t>
      </w:r>
      <w:r w:rsidR="006B1AD0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 xml:space="preserve"> / 7 / 9 / 13</w:t>
      </w:r>
      <w:r w:rsidR="00C541C0" w:rsidRPr="00AE3391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>, JPA/ Hibernate</w:t>
      </w:r>
      <w:r w:rsidR="001F0C87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>, Vue.js, JSF,</w:t>
      </w:r>
      <w:r w:rsidR="00B856EA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 xml:space="preserve"> NuxtJS, ExpressJS, NodeJS</w:t>
      </w:r>
    </w:p>
    <w:p w14:paraId="7428A9DB" w14:textId="61E17F15" w:rsidR="00F43636" w:rsidRPr="00E369BB" w:rsidRDefault="00F43636" w:rsidP="00976DF0">
      <w:pPr>
        <w:pStyle w:val="Corpsdetexte"/>
        <w:spacing w:line="360" w:lineRule="auto"/>
        <w:ind w:left="426" w:hanging="426"/>
        <w:jc w:val="both"/>
        <w:rPr>
          <w:rFonts w:asciiTheme="minorHAnsi" w:hAnsiTheme="minorHAnsi" w:cstheme="minorHAnsi"/>
          <w:sz w:val="24"/>
          <w:szCs w:val="24"/>
        </w:rPr>
      </w:pPr>
      <w:r w:rsidRPr="00E369BB">
        <w:rPr>
          <w:rFonts w:asciiTheme="minorHAnsi" w:hAnsiTheme="minorHAnsi" w:cstheme="minorHAnsi"/>
          <w:b/>
          <w:w w:val="105"/>
          <w:sz w:val="24"/>
          <w:szCs w:val="24"/>
        </w:rPr>
        <w:t>Modélisation</w:t>
      </w:r>
      <w:r w:rsidR="00D55CC3">
        <w:rPr>
          <w:rFonts w:asciiTheme="minorHAnsi" w:hAnsiTheme="minorHAnsi" w:cstheme="minorHAnsi"/>
          <w:b/>
          <w:w w:val="105"/>
          <w:sz w:val="24"/>
          <w:szCs w:val="24"/>
        </w:rPr>
        <w:t xml:space="preserve"> </w:t>
      </w:r>
      <w:r w:rsidRPr="00E369BB">
        <w:rPr>
          <w:rFonts w:asciiTheme="minorHAnsi" w:hAnsiTheme="minorHAnsi" w:cstheme="minorHAnsi"/>
          <w:b/>
          <w:w w:val="105"/>
          <w:sz w:val="24"/>
          <w:szCs w:val="24"/>
        </w:rPr>
        <w:t>:</w:t>
      </w:r>
      <w:r w:rsidRPr="00E369BB">
        <w:rPr>
          <w:rFonts w:asciiTheme="minorHAnsi" w:hAnsiTheme="minorHAnsi" w:cstheme="minorHAnsi"/>
          <w:sz w:val="24"/>
          <w:szCs w:val="24"/>
        </w:rPr>
        <w:t xml:space="preserve"> </w:t>
      </w:r>
      <w:r w:rsidR="002D169A" w:rsidRPr="00E369BB">
        <w:rPr>
          <w:rFonts w:asciiTheme="minorHAnsi" w:hAnsiTheme="minorHAnsi" w:cstheme="minorHAnsi"/>
          <w:sz w:val="24"/>
          <w:szCs w:val="24"/>
        </w:rPr>
        <w:tab/>
      </w:r>
      <w:r w:rsidR="002D169A" w:rsidRPr="00E369BB">
        <w:rPr>
          <w:rFonts w:asciiTheme="minorHAnsi" w:hAnsiTheme="minorHAnsi" w:cstheme="minorHAnsi"/>
          <w:sz w:val="24"/>
          <w:szCs w:val="24"/>
        </w:rPr>
        <w:tab/>
      </w:r>
      <w:r w:rsidR="002D169A" w:rsidRPr="00E369BB">
        <w:rPr>
          <w:rFonts w:asciiTheme="minorHAnsi" w:hAnsiTheme="minorHAnsi" w:cstheme="minorHAnsi"/>
          <w:sz w:val="24"/>
          <w:szCs w:val="24"/>
        </w:rPr>
        <w:tab/>
      </w:r>
      <w:r w:rsidRPr="00E369BB">
        <w:rPr>
          <w:rFonts w:asciiTheme="minorHAnsi" w:hAnsiTheme="minorHAnsi" w:cstheme="minorHAnsi"/>
          <w:bCs/>
          <w:w w:val="105"/>
          <w:sz w:val="24"/>
          <w:szCs w:val="24"/>
        </w:rPr>
        <w:t>UML</w:t>
      </w:r>
    </w:p>
    <w:p w14:paraId="18D150B8" w14:textId="22D53EF1" w:rsidR="00F43636" w:rsidRPr="00E369BB" w:rsidRDefault="00C541C0" w:rsidP="00976DF0">
      <w:pPr>
        <w:pStyle w:val="Corpsdetexte"/>
        <w:spacing w:line="360" w:lineRule="auto"/>
        <w:ind w:left="3600" w:hanging="3600"/>
        <w:jc w:val="both"/>
        <w:rPr>
          <w:rFonts w:asciiTheme="minorHAnsi" w:hAnsiTheme="minorHAnsi" w:cstheme="minorHAnsi"/>
          <w:bCs/>
          <w:w w:val="105"/>
          <w:sz w:val="24"/>
          <w:szCs w:val="24"/>
        </w:rPr>
      </w:pPr>
      <w:r w:rsidRPr="00E369BB">
        <w:rPr>
          <w:rFonts w:asciiTheme="minorHAnsi" w:hAnsiTheme="minorHAnsi" w:cstheme="minorHAnsi"/>
          <w:b/>
          <w:w w:val="105"/>
          <w:sz w:val="24"/>
          <w:szCs w:val="24"/>
        </w:rPr>
        <w:t>Intégration continue</w:t>
      </w:r>
      <w:r w:rsidR="00D55CC3">
        <w:rPr>
          <w:rFonts w:asciiTheme="minorHAnsi" w:hAnsiTheme="minorHAnsi" w:cstheme="minorHAnsi"/>
          <w:b/>
          <w:w w:val="105"/>
          <w:sz w:val="24"/>
          <w:szCs w:val="24"/>
        </w:rPr>
        <w:t xml:space="preserve"> </w:t>
      </w:r>
      <w:r w:rsidRPr="00E369BB">
        <w:rPr>
          <w:rFonts w:asciiTheme="minorHAnsi" w:hAnsiTheme="minorHAnsi" w:cstheme="minorHAnsi"/>
          <w:b/>
          <w:bCs/>
          <w:sz w:val="24"/>
          <w:szCs w:val="24"/>
        </w:rPr>
        <w:t>:</w:t>
      </w:r>
      <w:r w:rsidR="00F43636" w:rsidRPr="00E369BB">
        <w:rPr>
          <w:rFonts w:asciiTheme="minorHAnsi" w:hAnsiTheme="minorHAnsi" w:cstheme="minorHAnsi"/>
          <w:sz w:val="24"/>
          <w:szCs w:val="24"/>
        </w:rPr>
        <w:t xml:space="preserve"> </w:t>
      </w:r>
      <w:r w:rsidR="002D169A" w:rsidRPr="00E369BB">
        <w:rPr>
          <w:rFonts w:asciiTheme="minorHAnsi" w:hAnsiTheme="minorHAnsi" w:cstheme="minorHAnsi"/>
          <w:sz w:val="24"/>
          <w:szCs w:val="24"/>
        </w:rPr>
        <w:tab/>
      </w:r>
      <w:r w:rsidRPr="00E369BB">
        <w:rPr>
          <w:rFonts w:asciiTheme="minorHAnsi" w:hAnsiTheme="minorHAnsi" w:cstheme="minorHAnsi"/>
          <w:bCs/>
          <w:w w:val="105"/>
          <w:sz w:val="24"/>
          <w:szCs w:val="24"/>
        </w:rPr>
        <w:t xml:space="preserve">GIT, </w:t>
      </w:r>
      <w:r w:rsidR="006B1AD0" w:rsidRPr="00E369BB">
        <w:rPr>
          <w:rFonts w:asciiTheme="minorHAnsi" w:hAnsiTheme="minorHAnsi" w:cstheme="minorHAnsi"/>
          <w:bCs/>
          <w:w w:val="105"/>
          <w:sz w:val="24"/>
          <w:szCs w:val="24"/>
        </w:rPr>
        <w:t xml:space="preserve">SVN, </w:t>
      </w:r>
      <w:r w:rsidR="00976DF0" w:rsidRPr="00E369BB">
        <w:rPr>
          <w:rFonts w:asciiTheme="minorHAnsi" w:hAnsiTheme="minorHAnsi" w:cstheme="minorHAnsi"/>
          <w:bCs/>
          <w:w w:val="105"/>
          <w:sz w:val="24"/>
          <w:szCs w:val="24"/>
        </w:rPr>
        <w:t>Bitbucket</w:t>
      </w:r>
      <w:r w:rsidRPr="00E369BB">
        <w:rPr>
          <w:rFonts w:asciiTheme="minorHAnsi" w:hAnsiTheme="minorHAnsi" w:cstheme="minorHAnsi"/>
          <w:bCs/>
          <w:w w:val="105"/>
          <w:sz w:val="24"/>
          <w:szCs w:val="24"/>
        </w:rPr>
        <w:t>,</w:t>
      </w:r>
      <w:r w:rsidR="00976DF0" w:rsidRPr="00E369BB">
        <w:rPr>
          <w:rFonts w:asciiTheme="minorHAnsi" w:hAnsiTheme="minorHAnsi" w:cstheme="minorHAnsi"/>
          <w:bCs/>
          <w:w w:val="105"/>
          <w:sz w:val="24"/>
          <w:szCs w:val="24"/>
        </w:rPr>
        <w:t xml:space="preserve"> GitlabCI</w:t>
      </w:r>
      <w:r w:rsidR="006B1AD0" w:rsidRPr="00E369BB">
        <w:rPr>
          <w:rFonts w:asciiTheme="minorHAnsi" w:hAnsiTheme="minorHAnsi" w:cstheme="minorHAnsi"/>
          <w:bCs/>
          <w:w w:val="105"/>
          <w:sz w:val="24"/>
          <w:szCs w:val="24"/>
        </w:rPr>
        <w:t>, Jenkins, Docker, Vagrant, Ansible</w:t>
      </w:r>
      <w:r w:rsidR="00B856EA" w:rsidRPr="00E369BB">
        <w:rPr>
          <w:rFonts w:asciiTheme="minorHAnsi" w:hAnsiTheme="minorHAnsi" w:cstheme="minorHAnsi"/>
          <w:bCs/>
          <w:w w:val="105"/>
          <w:sz w:val="24"/>
          <w:szCs w:val="24"/>
        </w:rPr>
        <w:t>, SonarQube</w:t>
      </w:r>
    </w:p>
    <w:p w14:paraId="043C1FE3" w14:textId="7573B4FE" w:rsidR="00F43636" w:rsidRPr="00AE3391" w:rsidRDefault="00F43636" w:rsidP="00976DF0">
      <w:pPr>
        <w:pStyle w:val="Corpsdetexte"/>
        <w:spacing w:line="360" w:lineRule="auto"/>
        <w:ind w:left="3600" w:hanging="3600"/>
        <w:jc w:val="both"/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</w:pPr>
      <w:r w:rsidRPr="00AE3391">
        <w:rPr>
          <w:rFonts w:asciiTheme="minorHAnsi" w:hAnsiTheme="minorHAnsi" w:cstheme="minorHAnsi"/>
          <w:b/>
          <w:w w:val="105"/>
          <w:sz w:val="24"/>
          <w:szCs w:val="24"/>
          <w:lang w:val="en-GB"/>
        </w:rPr>
        <w:t>Outils</w:t>
      </w:r>
      <w:r w:rsidR="00C541C0" w:rsidRPr="00AE3391">
        <w:rPr>
          <w:rFonts w:asciiTheme="minorHAnsi" w:hAnsiTheme="minorHAnsi" w:cstheme="minorHAnsi"/>
          <w:b/>
          <w:w w:val="105"/>
          <w:sz w:val="24"/>
          <w:szCs w:val="24"/>
          <w:lang w:val="en-GB"/>
        </w:rPr>
        <w:t xml:space="preserve"> &amp; IDEs</w:t>
      </w:r>
      <w:r w:rsidR="00D55CC3">
        <w:rPr>
          <w:rFonts w:asciiTheme="minorHAnsi" w:hAnsiTheme="minorHAnsi" w:cstheme="minorHAnsi"/>
          <w:b/>
          <w:w w:val="105"/>
          <w:sz w:val="24"/>
          <w:szCs w:val="24"/>
          <w:lang w:val="en-GB"/>
        </w:rPr>
        <w:t xml:space="preserve"> </w:t>
      </w:r>
      <w:r w:rsidRPr="00D55CC3">
        <w:rPr>
          <w:rFonts w:asciiTheme="minorHAnsi" w:hAnsiTheme="minorHAnsi" w:cstheme="minorHAnsi"/>
          <w:b/>
          <w:bCs/>
          <w:sz w:val="24"/>
          <w:szCs w:val="24"/>
          <w:lang w:val="en-GB"/>
        </w:rPr>
        <w:t xml:space="preserve">: </w:t>
      </w:r>
      <w:r w:rsidR="002D169A" w:rsidRPr="00AE3391">
        <w:rPr>
          <w:rFonts w:asciiTheme="minorHAnsi" w:hAnsiTheme="minorHAnsi" w:cstheme="minorHAnsi"/>
          <w:sz w:val="24"/>
          <w:szCs w:val="24"/>
          <w:lang w:val="en-GB"/>
        </w:rPr>
        <w:tab/>
      </w:r>
      <w:r w:rsidRPr="00AE3391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>Intelli</w:t>
      </w:r>
      <w:r w:rsidR="00976DF0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>J IDEA, SoapUI, Eclipse</w:t>
      </w:r>
      <w:r w:rsidRPr="00AE3391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>, Visual Code</w:t>
      </w:r>
      <w:r w:rsidR="00C541C0" w:rsidRPr="00AE3391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>, Postman</w:t>
      </w:r>
      <w:r w:rsidR="00B22EFD" w:rsidRPr="00AE3391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>, Slack</w:t>
      </w:r>
      <w:r w:rsidR="001F0C87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>, Microsoft T</w:t>
      </w:r>
      <w:r w:rsidR="00C541C0" w:rsidRPr="00AE3391">
        <w:rPr>
          <w:rFonts w:asciiTheme="minorHAnsi" w:hAnsiTheme="minorHAnsi" w:cstheme="minorHAnsi"/>
          <w:bCs/>
          <w:w w:val="105"/>
          <w:sz w:val="24"/>
          <w:szCs w:val="24"/>
          <w:lang w:val="en-GB"/>
        </w:rPr>
        <w:t>eams, Excel</w:t>
      </w:r>
    </w:p>
    <w:p w14:paraId="5504B899" w14:textId="4A7B7710" w:rsidR="00C541C0" w:rsidRPr="00AE3391" w:rsidRDefault="00C541C0" w:rsidP="00B22EFD">
      <w:pPr>
        <w:pStyle w:val="Corpsdetexte"/>
        <w:spacing w:line="360" w:lineRule="auto"/>
        <w:ind w:left="426" w:hanging="426"/>
        <w:jc w:val="both"/>
        <w:rPr>
          <w:rFonts w:asciiTheme="minorHAnsi" w:hAnsiTheme="minorHAnsi" w:cstheme="minorHAnsi"/>
          <w:bCs/>
          <w:w w:val="105"/>
          <w:sz w:val="24"/>
          <w:szCs w:val="24"/>
        </w:rPr>
      </w:pPr>
      <w:r w:rsidRPr="00AE3391">
        <w:rPr>
          <w:rFonts w:asciiTheme="minorHAnsi" w:hAnsiTheme="minorHAnsi" w:cstheme="minorHAnsi"/>
          <w:b/>
          <w:w w:val="105"/>
          <w:sz w:val="24"/>
          <w:szCs w:val="24"/>
        </w:rPr>
        <w:t>Tests unitaires et fonctionnels</w:t>
      </w:r>
      <w:r w:rsidRPr="00AE3391">
        <w:rPr>
          <w:rFonts w:asciiTheme="minorHAnsi" w:hAnsiTheme="minorHAnsi" w:cstheme="minorHAnsi"/>
          <w:bCs/>
          <w:w w:val="105"/>
          <w:sz w:val="24"/>
          <w:szCs w:val="24"/>
        </w:rPr>
        <w:t> </w:t>
      </w:r>
      <w:r w:rsidRPr="00D55CC3">
        <w:rPr>
          <w:rFonts w:asciiTheme="minorHAnsi" w:hAnsiTheme="minorHAnsi" w:cstheme="minorHAnsi"/>
          <w:b/>
          <w:w w:val="105"/>
          <w:sz w:val="24"/>
          <w:szCs w:val="24"/>
        </w:rPr>
        <w:t>:</w:t>
      </w:r>
      <w:r w:rsidRPr="00AE3391">
        <w:rPr>
          <w:rFonts w:asciiTheme="minorHAnsi" w:hAnsiTheme="minorHAnsi" w:cstheme="minorHAnsi"/>
          <w:bCs/>
          <w:w w:val="105"/>
          <w:sz w:val="24"/>
          <w:szCs w:val="24"/>
        </w:rPr>
        <w:t xml:space="preserve"> </w:t>
      </w:r>
      <w:r w:rsidR="002D169A" w:rsidRPr="00AE3391">
        <w:rPr>
          <w:rFonts w:asciiTheme="minorHAnsi" w:hAnsiTheme="minorHAnsi" w:cstheme="minorHAnsi"/>
          <w:bCs/>
          <w:w w:val="105"/>
          <w:sz w:val="24"/>
          <w:szCs w:val="24"/>
        </w:rPr>
        <w:tab/>
      </w:r>
      <w:r w:rsidR="004203D5">
        <w:rPr>
          <w:rFonts w:asciiTheme="minorHAnsi" w:hAnsiTheme="minorHAnsi" w:cstheme="minorHAnsi"/>
          <w:bCs/>
          <w:w w:val="105"/>
          <w:sz w:val="24"/>
          <w:szCs w:val="24"/>
        </w:rPr>
        <w:t>Jasmine</w:t>
      </w:r>
      <w:r w:rsidR="00976DF0">
        <w:rPr>
          <w:rFonts w:asciiTheme="minorHAnsi" w:hAnsiTheme="minorHAnsi" w:cstheme="minorHAnsi"/>
          <w:bCs/>
          <w:w w:val="105"/>
          <w:sz w:val="24"/>
          <w:szCs w:val="24"/>
        </w:rPr>
        <w:t>e/Karma</w:t>
      </w:r>
      <w:r w:rsidR="006B1AD0">
        <w:rPr>
          <w:rFonts w:asciiTheme="minorHAnsi" w:hAnsiTheme="minorHAnsi" w:cstheme="minorHAnsi"/>
          <w:bCs/>
          <w:w w:val="105"/>
          <w:sz w:val="24"/>
          <w:szCs w:val="24"/>
        </w:rPr>
        <w:t>, Junit, Mockito</w:t>
      </w:r>
    </w:p>
    <w:p w14:paraId="583E729A" w14:textId="77777777" w:rsidR="00B02BDE" w:rsidRPr="001C1363" w:rsidRDefault="00B02BDE" w:rsidP="00415A3F">
      <w:pPr>
        <w:keepLines/>
        <w:shd w:val="clear" w:color="auto" w:fill="263078"/>
        <w:spacing w:before="120" w:after="120"/>
        <w:jc w:val="center"/>
        <w:rPr>
          <w:rFonts w:asciiTheme="minorHAnsi" w:hAnsiTheme="minorHAnsi" w:cstheme="minorHAnsi"/>
          <w:b/>
          <w:bCs/>
          <w:caps/>
          <w:color w:val="FFFFFF"/>
          <w:szCs w:val="24"/>
        </w:rPr>
      </w:pPr>
      <w:r w:rsidRPr="001C1363">
        <w:rPr>
          <w:rFonts w:asciiTheme="minorHAnsi" w:hAnsiTheme="minorHAnsi" w:cstheme="minorHAnsi"/>
          <w:b/>
          <w:bCs/>
          <w:caps/>
          <w:color w:val="FFFFFF"/>
          <w:szCs w:val="24"/>
        </w:rPr>
        <w:t>FORMATION</w:t>
      </w:r>
    </w:p>
    <w:p w14:paraId="4E1B1F6A" w14:textId="6613E1D7" w:rsidR="00C07B55" w:rsidRDefault="00976DF0" w:rsidP="00C07B55">
      <w:pPr>
        <w:pStyle w:val="left"/>
        <w:ind w:left="567" w:hanging="567"/>
        <w:rPr>
          <w:rFonts w:asciiTheme="minorHAnsi" w:hAnsiTheme="minorHAnsi" w:cstheme="minorHAnsi"/>
          <w:color w:val="auto"/>
          <w:w w:val="105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auto"/>
          <w:w w:val="105"/>
          <w:sz w:val="24"/>
          <w:szCs w:val="24"/>
        </w:rPr>
        <w:t>2016</w:t>
      </w:r>
      <w:r w:rsidR="00C07B55">
        <w:rPr>
          <w:rFonts w:asciiTheme="minorHAnsi" w:hAnsiTheme="minorHAnsi" w:cstheme="minorHAnsi"/>
          <w:b/>
          <w:bCs/>
          <w:color w:val="auto"/>
          <w:w w:val="105"/>
          <w:sz w:val="24"/>
          <w:szCs w:val="24"/>
        </w:rPr>
        <w:t xml:space="preserve"> : </w:t>
      </w:r>
      <w:r w:rsidRPr="00976DF0">
        <w:rPr>
          <w:rFonts w:asciiTheme="minorHAnsi" w:hAnsiTheme="minorHAnsi" w:cstheme="minorHAnsi"/>
          <w:color w:val="auto"/>
          <w:w w:val="105"/>
          <w:sz w:val="24"/>
          <w:szCs w:val="24"/>
        </w:rPr>
        <w:t>Master Systèmes</w:t>
      </w:r>
      <w:r w:rsidRPr="005E70DF">
        <w:rPr>
          <w:rFonts w:asciiTheme="minorHAnsi" w:hAnsiTheme="minorHAnsi" w:cstheme="minorHAnsi"/>
          <w:color w:val="auto"/>
          <w:w w:val="105"/>
          <w:sz w:val="24"/>
          <w:szCs w:val="24"/>
        </w:rPr>
        <w:t xml:space="preserve"> </w:t>
      </w:r>
      <w:r w:rsidRPr="00976DF0">
        <w:rPr>
          <w:rFonts w:asciiTheme="minorHAnsi" w:hAnsiTheme="minorHAnsi" w:cstheme="minorHAnsi"/>
          <w:color w:val="auto"/>
          <w:w w:val="105"/>
          <w:sz w:val="24"/>
          <w:szCs w:val="24"/>
        </w:rPr>
        <w:t>Informatiques et Réseaux</w:t>
      </w:r>
    </w:p>
    <w:p w14:paraId="094E4DD5" w14:textId="77777777" w:rsidR="005E70DF" w:rsidRDefault="005E70DF" w:rsidP="00C07B55">
      <w:pPr>
        <w:pStyle w:val="left"/>
        <w:ind w:left="567" w:hanging="567"/>
        <w:rPr>
          <w:rFonts w:asciiTheme="minorHAnsi" w:hAnsiTheme="minorHAnsi" w:cstheme="minorHAnsi"/>
          <w:b/>
          <w:bCs/>
          <w:color w:val="auto"/>
          <w:w w:val="105"/>
          <w:sz w:val="24"/>
          <w:szCs w:val="24"/>
        </w:rPr>
      </w:pPr>
    </w:p>
    <w:p w14:paraId="7294B91E" w14:textId="7A5395E4" w:rsidR="002D169A" w:rsidRPr="001C1363" w:rsidRDefault="00C07B55" w:rsidP="005E70DF">
      <w:pPr>
        <w:pStyle w:val="left"/>
        <w:ind w:left="567" w:hanging="567"/>
        <w:rPr>
          <w:rFonts w:asciiTheme="minorHAnsi" w:hAnsiTheme="minorHAnsi" w:cstheme="minorHAnsi"/>
          <w:color w:val="auto"/>
          <w:w w:val="105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auto"/>
          <w:w w:val="105"/>
          <w:sz w:val="24"/>
          <w:szCs w:val="24"/>
        </w:rPr>
        <w:t>201</w:t>
      </w:r>
      <w:r w:rsidR="00976DF0">
        <w:rPr>
          <w:rFonts w:asciiTheme="minorHAnsi" w:hAnsiTheme="minorHAnsi" w:cstheme="minorHAnsi"/>
          <w:b/>
          <w:bCs/>
          <w:color w:val="auto"/>
          <w:w w:val="105"/>
          <w:sz w:val="24"/>
          <w:szCs w:val="24"/>
        </w:rPr>
        <w:t>4</w:t>
      </w:r>
      <w:r w:rsidR="00517D99" w:rsidRPr="001C1363">
        <w:rPr>
          <w:rFonts w:asciiTheme="minorHAnsi" w:hAnsiTheme="minorHAnsi" w:cstheme="minorHAnsi"/>
          <w:color w:val="auto"/>
          <w:w w:val="105"/>
          <w:sz w:val="24"/>
          <w:szCs w:val="24"/>
        </w:rPr>
        <w:t> :</w:t>
      </w:r>
      <w:r w:rsidR="006159DB" w:rsidRPr="001C1363">
        <w:rPr>
          <w:rFonts w:asciiTheme="minorHAnsi" w:hAnsiTheme="minorHAnsi" w:cstheme="minorHAnsi"/>
          <w:color w:val="auto"/>
          <w:w w:val="105"/>
          <w:sz w:val="24"/>
          <w:szCs w:val="24"/>
        </w:rPr>
        <w:t xml:space="preserve"> </w:t>
      </w:r>
      <w:r w:rsidR="00976DF0" w:rsidRPr="00976DF0">
        <w:rPr>
          <w:rFonts w:asciiTheme="minorHAnsi" w:hAnsiTheme="minorHAnsi" w:cstheme="minorHAnsi"/>
          <w:color w:val="auto"/>
          <w:w w:val="105"/>
          <w:sz w:val="24"/>
          <w:szCs w:val="24"/>
        </w:rPr>
        <w:t>Licence Ingénierie Informatiques</w:t>
      </w:r>
    </w:p>
    <w:p w14:paraId="43D72DB4" w14:textId="77777777" w:rsidR="00B02BDE" w:rsidRPr="001C1363" w:rsidRDefault="00B02BDE" w:rsidP="00415A3F">
      <w:pPr>
        <w:keepLines/>
        <w:shd w:val="clear" w:color="auto" w:fill="263078"/>
        <w:spacing w:before="120" w:after="120"/>
        <w:jc w:val="center"/>
        <w:rPr>
          <w:rFonts w:asciiTheme="minorHAnsi" w:hAnsiTheme="minorHAnsi" w:cstheme="minorHAnsi"/>
          <w:b/>
          <w:bCs/>
          <w:caps/>
          <w:color w:val="FFFFFF"/>
          <w:szCs w:val="24"/>
        </w:rPr>
      </w:pPr>
      <w:r w:rsidRPr="001C1363">
        <w:rPr>
          <w:rFonts w:asciiTheme="minorHAnsi" w:hAnsiTheme="minorHAnsi" w:cstheme="minorHAnsi"/>
          <w:b/>
          <w:bCs/>
          <w:caps/>
          <w:color w:val="FFFFFF"/>
          <w:szCs w:val="24"/>
        </w:rPr>
        <w:t>LANGUE</w:t>
      </w:r>
    </w:p>
    <w:p w14:paraId="742DA82E" w14:textId="3D4AE0D2" w:rsidR="00976DF0" w:rsidRDefault="00C07B55" w:rsidP="00976DF0">
      <w:pPr>
        <w:numPr>
          <w:ilvl w:val="0"/>
          <w:numId w:val="38"/>
        </w:numPr>
        <w:spacing w:before="35" w:after="160"/>
        <w:rPr>
          <w:rFonts w:asciiTheme="minorHAnsi" w:eastAsia="Arial" w:hAnsiTheme="minorHAnsi" w:cstheme="minorHAnsi"/>
          <w:szCs w:val="24"/>
        </w:rPr>
      </w:pPr>
      <w:r>
        <w:rPr>
          <w:rFonts w:asciiTheme="minorHAnsi" w:eastAsia="Arial" w:hAnsiTheme="minorHAnsi" w:cstheme="minorHAnsi"/>
          <w:b/>
          <w:spacing w:val="-1"/>
          <w:szCs w:val="24"/>
        </w:rPr>
        <w:t>Anglais</w:t>
      </w:r>
      <w:r w:rsidRPr="001C1363">
        <w:rPr>
          <w:rFonts w:asciiTheme="minorHAnsi" w:eastAsia="Arial" w:hAnsiTheme="minorHAnsi" w:cstheme="minorHAnsi"/>
          <w:szCs w:val="24"/>
        </w:rPr>
        <w:t xml:space="preserve"> : Courant </w:t>
      </w:r>
    </w:p>
    <w:p w14:paraId="7A934AAE" w14:textId="2E6ABA14" w:rsidR="001F0C87" w:rsidRPr="00976DF0" w:rsidRDefault="001F0C87" w:rsidP="00976DF0">
      <w:pPr>
        <w:numPr>
          <w:ilvl w:val="0"/>
          <w:numId w:val="38"/>
        </w:numPr>
        <w:spacing w:before="35" w:after="160"/>
        <w:rPr>
          <w:rFonts w:asciiTheme="minorHAnsi" w:eastAsia="Arial" w:hAnsiTheme="minorHAnsi" w:cstheme="minorHAnsi"/>
          <w:szCs w:val="24"/>
        </w:rPr>
      </w:pPr>
      <w:r>
        <w:rPr>
          <w:rFonts w:asciiTheme="minorHAnsi" w:eastAsia="Arial" w:hAnsiTheme="minorHAnsi" w:cstheme="minorHAnsi"/>
          <w:b/>
          <w:spacing w:val="-1"/>
          <w:szCs w:val="24"/>
        </w:rPr>
        <w:t>Arabe </w:t>
      </w:r>
      <w:r w:rsidRPr="001F0C87">
        <w:rPr>
          <w:rFonts w:asciiTheme="minorHAnsi" w:eastAsia="Arial" w:hAnsiTheme="minorHAnsi" w:cstheme="minorHAnsi"/>
          <w:szCs w:val="24"/>
        </w:rPr>
        <w:t>:</w:t>
      </w:r>
      <w:r>
        <w:rPr>
          <w:rFonts w:asciiTheme="minorHAnsi" w:eastAsia="Arial" w:hAnsiTheme="minorHAnsi" w:cstheme="minorHAnsi"/>
          <w:szCs w:val="24"/>
        </w:rPr>
        <w:t xml:space="preserve"> Courant</w:t>
      </w:r>
    </w:p>
    <w:p w14:paraId="20ACCCF5" w14:textId="77777777" w:rsidR="00976DF0" w:rsidRPr="00976DF0" w:rsidRDefault="00976DF0" w:rsidP="00976DF0">
      <w:pPr>
        <w:numPr>
          <w:ilvl w:val="0"/>
          <w:numId w:val="38"/>
        </w:numPr>
        <w:spacing w:before="35" w:after="160"/>
        <w:rPr>
          <w:rFonts w:asciiTheme="minorHAnsi" w:eastAsia="Arial" w:hAnsiTheme="minorHAnsi" w:cstheme="minorHAnsi"/>
          <w:szCs w:val="24"/>
        </w:rPr>
      </w:pPr>
      <w:r w:rsidRPr="00976DF0">
        <w:rPr>
          <w:rFonts w:asciiTheme="minorHAnsi" w:eastAsia="Arial" w:hAnsiTheme="minorHAnsi" w:cstheme="minorHAnsi"/>
          <w:b/>
          <w:bCs/>
          <w:szCs w:val="24"/>
        </w:rPr>
        <w:t>Espagnol</w:t>
      </w:r>
      <w:r w:rsidRPr="00976DF0">
        <w:rPr>
          <w:rFonts w:asciiTheme="minorHAnsi" w:eastAsia="Arial" w:hAnsiTheme="minorHAnsi" w:cstheme="minorHAnsi"/>
          <w:szCs w:val="24"/>
        </w:rPr>
        <w:t> : Basique</w:t>
      </w:r>
    </w:p>
    <w:p w14:paraId="203F9013" w14:textId="77777777" w:rsidR="00976DF0" w:rsidRPr="00976DF0" w:rsidRDefault="00976DF0" w:rsidP="00976DF0">
      <w:pPr>
        <w:numPr>
          <w:ilvl w:val="0"/>
          <w:numId w:val="38"/>
        </w:numPr>
        <w:spacing w:before="35" w:after="160"/>
        <w:rPr>
          <w:rFonts w:asciiTheme="minorHAnsi" w:eastAsia="Arial" w:hAnsiTheme="minorHAnsi" w:cstheme="minorHAnsi"/>
          <w:szCs w:val="24"/>
        </w:rPr>
      </w:pPr>
      <w:r w:rsidRPr="00976DF0">
        <w:rPr>
          <w:rFonts w:asciiTheme="minorHAnsi" w:eastAsia="Arial" w:hAnsiTheme="minorHAnsi" w:cstheme="minorHAnsi"/>
          <w:b/>
          <w:bCs/>
          <w:szCs w:val="24"/>
        </w:rPr>
        <w:t>Japonais</w:t>
      </w:r>
      <w:r w:rsidRPr="00976DF0">
        <w:rPr>
          <w:rFonts w:asciiTheme="minorHAnsi" w:eastAsia="Arial" w:hAnsiTheme="minorHAnsi" w:cstheme="minorHAnsi"/>
          <w:szCs w:val="24"/>
        </w:rPr>
        <w:t> : Basique</w:t>
      </w:r>
    </w:p>
    <w:p w14:paraId="331BEBE1" w14:textId="32458F0B" w:rsidR="00C541C0" w:rsidRDefault="00C541C0" w:rsidP="00AE3391">
      <w:pPr>
        <w:spacing w:before="35" w:after="160"/>
        <w:rPr>
          <w:rFonts w:asciiTheme="minorHAnsi" w:eastAsia="Arial" w:hAnsiTheme="minorHAnsi" w:cstheme="minorHAnsi"/>
          <w:szCs w:val="24"/>
        </w:rPr>
      </w:pPr>
    </w:p>
    <w:p w14:paraId="4598E1DB" w14:textId="281B88B8" w:rsidR="002D169A" w:rsidRDefault="002D169A" w:rsidP="00CC68F6">
      <w:pPr>
        <w:spacing w:before="35" w:after="160"/>
        <w:rPr>
          <w:rFonts w:asciiTheme="minorHAnsi" w:eastAsia="Arial" w:hAnsiTheme="minorHAnsi" w:cstheme="minorHAnsi"/>
          <w:szCs w:val="24"/>
        </w:rPr>
      </w:pPr>
    </w:p>
    <w:p w14:paraId="447899FF" w14:textId="2655778D" w:rsidR="005E70DF" w:rsidRDefault="005E70DF" w:rsidP="00CC68F6">
      <w:pPr>
        <w:spacing w:before="35" w:after="160"/>
        <w:rPr>
          <w:rFonts w:asciiTheme="minorHAnsi" w:eastAsia="Arial" w:hAnsiTheme="minorHAnsi" w:cstheme="minorHAnsi"/>
          <w:szCs w:val="24"/>
        </w:rPr>
      </w:pPr>
    </w:p>
    <w:p w14:paraId="256F1C35" w14:textId="77777777" w:rsidR="00303602" w:rsidRPr="001C1363" w:rsidRDefault="00303602" w:rsidP="00CC68F6">
      <w:pPr>
        <w:spacing w:before="35" w:after="160"/>
        <w:rPr>
          <w:rFonts w:asciiTheme="minorHAnsi" w:eastAsia="Arial" w:hAnsiTheme="minorHAnsi" w:cstheme="minorHAnsi"/>
          <w:szCs w:val="24"/>
        </w:rPr>
      </w:pPr>
    </w:p>
    <w:p w14:paraId="5D68CA24" w14:textId="1144BF59" w:rsidR="001F0C87" w:rsidRPr="001C1363" w:rsidRDefault="00E57A5E" w:rsidP="001F0C87">
      <w:pPr>
        <w:keepLines/>
        <w:shd w:val="clear" w:color="auto" w:fill="263078"/>
        <w:spacing w:before="120" w:after="120"/>
        <w:jc w:val="center"/>
        <w:rPr>
          <w:rFonts w:asciiTheme="minorHAnsi" w:hAnsiTheme="minorHAnsi" w:cstheme="minorHAnsi"/>
          <w:b/>
          <w:bCs/>
          <w:caps/>
          <w:color w:val="FFFFFF"/>
          <w:szCs w:val="24"/>
        </w:rPr>
      </w:pPr>
      <w:r w:rsidRPr="001C1363">
        <w:rPr>
          <w:rFonts w:asciiTheme="minorHAnsi" w:hAnsiTheme="minorHAnsi" w:cstheme="minorHAnsi"/>
          <w:b/>
          <w:bCs/>
          <w:caps/>
          <w:color w:val="FFFFFF"/>
          <w:szCs w:val="24"/>
        </w:rPr>
        <w:lastRenderedPageBreak/>
        <w:t>Expériences professionnelles</w:t>
      </w:r>
    </w:p>
    <w:p w14:paraId="17E4543B" w14:textId="0989814E" w:rsidR="001F0C87" w:rsidRPr="005E70DF" w:rsidRDefault="00E369BB" w:rsidP="001F0C87">
      <w:pPr>
        <w:pStyle w:val="Titre9"/>
        <w:pBdr>
          <w:bottom w:val="single" w:sz="4" w:space="1" w:color="auto"/>
        </w:pBdr>
        <w:rPr>
          <w:rFonts w:asciiTheme="minorHAnsi" w:eastAsia="Tahoma" w:hAnsiTheme="minorHAnsi" w:cstheme="minorHAnsi"/>
          <w:color w:val="263078"/>
          <w:spacing w:val="1"/>
          <w:sz w:val="28"/>
        </w:rPr>
      </w:pPr>
      <w:r>
        <w:rPr>
          <w:rFonts w:asciiTheme="minorHAnsi" w:eastAsia="Tahoma" w:hAnsiTheme="minorHAnsi" w:cstheme="minorHAnsi"/>
          <w:color w:val="263078"/>
          <w:spacing w:val="1"/>
          <w:sz w:val="28"/>
        </w:rPr>
        <w:t>Ministère de</w:t>
      </w:r>
      <w:r w:rsidR="007B69D9">
        <w:rPr>
          <w:rFonts w:asciiTheme="minorHAnsi" w:eastAsia="Tahoma" w:hAnsiTheme="minorHAnsi" w:cstheme="minorHAnsi"/>
          <w:color w:val="263078"/>
          <w:spacing w:val="1"/>
          <w:sz w:val="28"/>
        </w:rPr>
        <w:t xml:space="preserve"> la Santé </w:t>
      </w:r>
      <w:r w:rsidR="007B69D9">
        <w:rPr>
          <w:rFonts w:asciiTheme="minorHAnsi" w:eastAsia="Tahoma" w:hAnsiTheme="minorHAnsi" w:cstheme="minorHAnsi"/>
          <w:color w:val="263078"/>
          <w:spacing w:val="1"/>
          <w:sz w:val="28"/>
        </w:rPr>
        <w:tab/>
      </w:r>
      <w:r w:rsidR="007B69D9">
        <w:rPr>
          <w:rFonts w:asciiTheme="minorHAnsi" w:eastAsia="Tahoma" w:hAnsiTheme="minorHAnsi" w:cstheme="minorHAnsi"/>
          <w:color w:val="263078"/>
          <w:spacing w:val="1"/>
          <w:sz w:val="28"/>
        </w:rPr>
        <w:tab/>
      </w:r>
      <w:r w:rsidR="007B69D9">
        <w:rPr>
          <w:rFonts w:asciiTheme="minorHAnsi" w:eastAsia="Tahoma" w:hAnsiTheme="minorHAnsi" w:cstheme="minorHAnsi"/>
          <w:color w:val="263078"/>
          <w:spacing w:val="1"/>
          <w:sz w:val="28"/>
        </w:rPr>
        <w:tab/>
      </w:r>
      <w:r w:rsidR="007B69D9">
        <w:rPr>
          <w:rFonts w:asciiTheme="minorHAnsi" w:eastAsia="Tahoma" w:hAnsiTheme="minorHAnsi" w:cstheme="minorHAnsi"/>
          <w:color w:val="263078"/>
          <w:spacing w:val="1"/>
          <w:sz w:val="28"/>
        </w:rPr>
        <w:tab/>
      </w:r>
      <w:r w:rsidR="007B69D9">
        <w:rPr>
          <w:rFonts w:asciiTheme="minorHAnsi" w:eastAsia="Tahoma" w:hAnsiTheme="minorHAnsi" w:cstheme="minorHAnsi"/>
          <w:color w:val="263078"/>
          <w:spacing w:val="1"/>
          <w:sz w:val="28"/>
        </w:rPr>
        <w:tab/>
      </w:r>
      <w:r w:rsidR="00750B7F">
        <w:rPr>
          <w:rFonts w:asciiTheme="minorHAnsi" w:eastAsia="Tahoma" w:hAnsiTheme="minorHAnsi" w:cstheme="minorHAnsi"/>
          <w:color w:val="263078"/>
          <w:spacing w:val="1"/>
          <w:sz w:val="28"/>
        </w:rPr>
        <w:t>Octobre 2022</w:t>
      </w:r>
      <w:r w:rsidR="001F0C87" w:rsidRPr="005E70DF">
        <w:rPr>
          <w:rFonts w:asciiTheme="minorHAnsi" w:eastAsia="Tahoma" w:hAnsiTheme="minorHAnsi" w:cstheme="minorHAnsi"/>
          <w:color w:val="263078"/>
          <w:spacing w:val="1"/>
          <w:sz w:val="28"/>
        </w:rPr>
        <w:t xml:space="preserve"> à </w:t>
      </w:r>
      <w:r w:rsidR="00FA1EE4">
        <w:rPr>
          <w:rFonts w:asciiTheme="minorHAnsi" w:eastAsia="Tahoma" w:hAnsiTheme="minorHAnsi" w:cstheme="minorHAnsi"/>
          <w:color w:val="263078"/>
          <w:spacing w:val="1"/>
          <w:sz w:val="28"/>
        </w:rPr>
        <w:t>Novembre 2023</w:t>
      </w:r>
    </w:p>
    <w:p w14:paraId="2D801C8C" w14:textId="24430B87" w:rsidR="001F0C87" w:rsidRPr="001F0C87" w:rsidRDefault="001F0C87" w:rsidP="001F0C87">
      <w:pPr>
        <w:pStyle w:val="Titre9"/>
        <w:pBdr>
          <w:bottom w:val="single" w:sz="4" w:space="1" w:color="auto"/>
        </w:pBdr>
        <w:rPr>
          <w:rFonts w:asciiTheme="minorHAnsi" w:eastAsia="Tahoma" w:hAnsiTheme="minorHAnsi" w:cstheme="minorHAnsi"/>
          <w:iCs/>
          <w:color w:val="263078"/>
          <w:spacing w:val="1"/>
          <w:sz w:val="28"/>
          <w:lang w:val="sv-SE"/>
        </w:rPr>
      </w:pPr>
      <w:r w:rsidRPr="001F0C87">
        <w:rPr>
          <w:rFonts w:asciiTheme="minorHAnsi" w:eastAsia="Tahoma" w:hAnsiTheme="minorHAnsi" w:cstheme="minorHAnsi"/>
          <w:iCs/>
          <w:color w:val="263078"/>
          <w:spacing w:val="1"/>
          <w:sz w:val="28"/>
          <w:lang w:val="sv-SE"/>
        </w:rPr>
        <w:t xml:space="preserve">Développeur Full Stack  Angular 13 / </w:t>
      </w:r>
      <w:r w:rsidR="00750B7F">
        <w:rPr>
          <w:rFonts w:asciiTheme="minorHAnsi" w:eastAsia="Tahoma" w:hAnsiTheme="minorHAnsi" w:cstheme="minorHAnsi"/>
          <w:iCs/>
          <w:color w:val="263078"/>
          <w:spacing w:val="1"/>
          <w:sz w:val="28"/>
          <w:lang w:val="sv-SE"/>
        </w:rPr>
        <w:t xml:space="preserve">Java Spring </w:t>
      </w:r>
    </w:p>
    <w:p w14:paraId="488C5B53" w14:textId="239F6F98" w:rsidR="00635D7C" w:rsidRDefault="001F0C87" w:rsidP="001F0C87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28063E">
        <w:rPr>
          <w:rFonts w:asciiTheme="minorHAnsi" w:hAnsiTheme="minorHAnsi" w:cstheme="minorHAnsi"/>
          <w:b/>
          <w:u w:val="single"/>
        </w:rPr>
        <w:t>Projet 1</w:t>
      </w:r>
      <w:r w:rsidRPr="0028063E">
        <w:rPr>
          <w:rFonts w:asciiTheme="minorHAnsi" w:hAnsiTheme="minorHAnsi" w:cstheme="minorHAnsi"/>
        </w:rPr>
        <w:t xml:space="preserve"> : </w:t>
      </w:r>
      <w:r w:rsidR="00750B7F">
        <w:rPr>
          <w:rFonts w:asciiTheme="minorHAnsi" w:hAnsiTheme="minorHAnsi" w:cstheme="minorHAnsi"/>
          <w:color w:val="000000"/>
        </w:rPr>
        <w:t>SI</w:t>
      </w:r>
      <w:r w:rsidR="00B44644">
        <w:rPr>
          <w:rFonts w:asciiTheme="minorHAnsi" w:hAnsiTheme="minorHAnsi" w:cstheme="minorHAnsi"/>
          <w:color w:val="000000"/>
        </w:rPr>
        <w:t>-</w:t>
      </w:r>
      <w:r w:rsidR="00750B7F">
        <w:rPr>
          <w:rFonts w:asciiTheme="minorHAnsi" w:hAnsiTheme="minorHAnsi" w:cstheme="minorHAnsi"/>
          <w:color w:val="000000"/>
        </w:rPr>
        <w:t>SIAO</w:t>
      </w:r>
      <w:r w:rsidR="00762A10">
        <w:rPr>
          <w:rFonts w:asciiTheme="minorHAnsi" w:hAnsiTheme="minorHAnsi" w:cstheme="minorHAnsi"/>
          <w:color w:val="000000"/>
        </w:rPr>
        <w:t xml:space="preserve"> (</w:t>
      </w:r>
      <w:r w:rsidR="00B44644">
        <w:rPr>
          <w:rFonts w:asciiTheme="minorHAnsi" w:hAnsiTheme="minorHAnsi" w:cstheme="minorHAnsi"/>
          <w:color w:val="000000"/>
        </w:rPr>
        <w:t xml:space="preserve">Système d’Information - </w:t>
      </w:r>
      <w:r w:rsidR="00762A10">
        <w:rPr>
          <w:rFonts w:asciiTheme="minorHAnsi" w:hAnsiTheme="minorHAnsi" w:cstheme="minorHAnsi"/>
          <w:color w:val="000000"/>
        </w:rPr>
        <w:t>S</w:t>
      </w:r>
      <w:r w:rsidR="00B44644">
        <w:rPr>
          <w:rFonts w:asciiTheme="minorHAnsi" w:hAnsiTheme="minorHAnsi" w:cstheme="minorHAnsi"/>
          <w:color w:val="000000"/>
        </w:rPr>
        <w:t>ervice</w:t>
      </w:r>
      <w:r w:rsidR="00762A10">
        <w:rPr>
          <w:rFonts w:asciiTheme="minorHAnsi" w:hAnsiTheme="minorHAnsi" w:cstheme="minorHAnsi"/>
          <w:color w:val="000000"/>
        </w:rPr>
        <w:t xml:space="preserve"> Intégr</w:t>
      </w:r>
      <w:r w:rsidR="00B44644">
        <w:rPr>
          <w:rFonts w:asciiTheme="minorHAnsi" w:hAnsiTheme="minorHAnsi" w:cstheme="minorHAnsi"/>
          <w:color w:val="000000"/>
        </w:rPr>
        <w:t>é d’Accueil et d’Orientation)</w:t>
      </w:r>
    </w:p>
    <w:p w14:paraId="62E2467D" w14:textId="79AC7B93" w:rsidR="004B16DF" w:rsidRPr="004C30DF" w:rsidRDefault="004B16DF" w:rsidP="001F0C87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4B16DF">
        <w:rPr>
          <w:rFonts w:asciiTheme="minorHAnsi" w:hAnsiTheme="minorHAnsi" w:cstheme="minorHAnsi"/>
          <w:b/>
          <w:bCs/>
          <w:color w:val="000000"/>
          <w:u w:val="single"/>
        </w:rPr>
        <w:t>Contexte </w:t>
      </w:r>
      <w:r w:rsidRPr="00A22D0F">
        <w:rPr>
          <w:rFonts w:asciiTheme="minorHAnsi" w:hAnsiTheme="minorHAnsi" w:cstheme="minorHAnsi"/>
          <w:b/>
          <w:bCs/>
          <w:color w:val="000000"/>
        </w:rPr>
        <w:t>:</w:t>
      </w:r>
      <w:r w:rsidR="00A22D0F" w:rsidRPr="00A22D0F">
        <w:rPr>
          <w:rFonts w:asciiTheme="minorHAnsi" w:hAnsiTheme="minorHAnsi" w:cstheme="minorHAnsi"/>
          <w:b/>
          <w:bCs/>
          <w:color w:val="000000"/>
        </w:rPr>
        <w:t xml:space="preserve"> </w:t>
      </w:r>
      <w:r w:rsidR="00A22D0F" w:rsidRPr="00A22D0F">
        <w:rPr>
          <w:rFonts w:asciiTheme="minorHAnsi" w:hAnsiTheme="minorHAnsi" w:cstheme="minorHAnsi"/>
          <w:color w:val="000000"/>
        </w:rPr>
        <w:t>Développement d’</w:t>
      </w:r>
      <w:r w:rsidR="004C30DF" w:rsidRPr="00A22D0F">
        <w:rPr>
          <w:rFonts w:asciiTheme="minorHAnsi" w:hAnsiTheme="minorHAnsi" w:cstheme="minorHAnsi"/>
          <w:color w:val="000000"/>
        </w:rPr>
        <w:t>un</w:t>
      </w:r>
      <w:r w:rsidR="00A22D0F" w:rsidRPr="00A22D0F">
        <w:rPr>
          <w:rFonts w:asciiTheme="minorHAnsi" w:hAnsiTheme="minorHAnsi" w:cstheme="minorHAnsi"/>
          <w:color w:val="000000"/>
        </w:rPr>
        <w:t>e</w:t>
      </w:r>
      <w:r w:rsidR="00A22D0F">
        <w:rPr>
          <w:rFonts w:asciiTheme="minorHAnsi" w:hAnsiTheme="minorHAnsi" w:cstheme="minorHAnsi"/>
          <w:color w:val="000000"/>
        </w:rPr>
        <w:t xml:space="preserve"> application</w:t>
      </w:r>
      <w:r w:rsidR="004C30DF" w:rsidRPr="004C30DF">
        <w:rPr>
          <w:rFonts w:asciiTheme="minorHAnsi" w:hAnsiTheme="minorHAnsi" w:cstheme="minorHAnsi"/>
          <w:color w:val="000000"/>
        </w:rPr>
        <w:t xml:space="preserve"> permettant la </w:t>
      </w:r>
      <w:r w:rsidR="005F4006">
        <w:rPr>
          <w:rFonts w:asciiTheme="minorHAnsi" w:hAnsiTheme="minorHAnsi" w:cstheme="minorHAnsi"/>
          <w:color w:val="000000"/>
        </w:rPr>
        <w:t>g</w:t>
      </w:r>
      <w:r w:rsidR="000B5267">
        <w:rPr>
          <w:rFonts w:asciiTheme="minorHAnsi" w:hAnsiTheme="minorHAnsi" w:cstheme="minorHAnsi"/>
          <w:color w:val="000000"/>
        </w:rPr>
        <w:t>e</w:t>
      </w:r>
      <w:r w:rsidR="005F4006">
        <w:rPr>
          <w:rFonts w:asciiTheme="minorHAnsi" w:hAnsiTheme="minorHAnsi" w:cstheme="minorHAnsi"/>
          <w:color w:val="000000"/>
        </w:rPr>
        <w:t>stion des demandes</w:t>
      </w:r>
      <w:r w:rsidR="000B5267">
        <w:rPr>
          <w:rFonts w:asciiTheme="minorHAnsi" w:hAnsiTheme="minorHAnsi" w:cstheme="minorHAnsi"/>
          <w:color w:val="000000"/>
        </w:rPr>
        <w:t xml:space="preserve"> </w:t>
      </w:r>
      <w:r w:rsidR="004C30DF" w:rsidRPr="004C30DF">
        <w:rPr>
          <w:rFonts w:asciiTheme="minorHAnsi" w:hAnsiTheme="minorHAnsi" w:cstheme="minorHAnsi"/>
          <w:color w:val="000000"/>
        </w:rPr>
        <w:t>d'accueil, d'hébergement, d'insertion et d'accès au logement des personnes sans abri, risquant de l'être ou mal logées.</w:t>
      </w:r>
    </w:p>
    <w:p w14:paraId="7DD1C498" w14:textId="77777777" w:rsidR="004B16DF" w:rsidRPr="004B16DF" w:rsidRDefault="004B16DF" w:rsidP="001F0C87">
      <w:pPr>
        <w:spacing w:line="276" w:lineRule="auto"/>
        <w:jc w:val="both"/>
        <w:rPr>
          <w:rFonts w:asciiTheme="minorHAnsi" w:hAnsiTheme="minorHAnsi" w:cstheme="minorHAnsi"/>
          <w:b/>
          <w:bCs/>
          <w:color w:val="000000"/>
          <w:u w:val="single"/>
        </w:rPr>
      </w:pPr>
    </w:p>
    <w:p w14:paraId="2DCF3192" w14:textId="29FDB68D" w:rsidR="00133018" w:rsidRPr="008B4977" w:rsidRDefault="00E62DAE" w:rsidP="001F0C87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8B4977">
        <w:rPr>
          <w:rFonts w:asciiTheme="minorHAnsi" w:hAnsiTheme="minorHAnsi" w:cstheme="minorHAnsi"/>
          <w:b/>
          <w:bCs/>
          <w:color w:val="000000"/>
          <w:u w:val="single"/>
        </w:rPr>
        <w:t>Equipe :</w:t>
      </w:r>
      <w:r w:rsidRPr="00E62DAE">
        <w:rPr>
          <w:rFonts w:asciiTheme="minorHAnsi" w:hAnsiTheme="minorHAnsi" w:cstheme="minorHAnsi"/>
          <w:b/>
          <w:bCs/>
          <w:color w:val="000000"/>
        </w:rPr>
        <w:t xml:space="preserve"> </w:t>
      </w:r>
      <w:r>
        <w:rPr>
          <w:rFonts w:asciiTheme="minorHAnsi" w:hAnsiTheme="minorHAnsi" w:cstheme="minorHAnsi"/>
          <w:b/>
          <w:bCs/>
          <w:color w:val="000000"/>
        </w:rPr>
        <w:t xml:space="preserve"> </w:t>
      </w:r>
      <w:r w:rsidRPr="008B4977">
        <w:rPr>
          <w:rFonts w:asciiTheme="minorHAnsi" w:hAnsiTheme="minorHAnsi" w:cstheme="minorHAnsi"/>
          <w:color w:val="000000"/>
        </w:rPr>
        <w:t xml:space="preserve">Scrum Master, 1 Chef de projet, </w:t>
      </w:r>
      <w:r w:rsidR="008E29D5">
        <w:rPr>
          <w:rFonts w:asciiTheme="minorHAnsi" w:hAnsiTheme="minorHAnsi" w:cstheme="minorHAnsi"/>
          <w:color w:val="000000"/>
        </w:rPr>
        <w:t xml:space="preserve">3 BA, </w:t>
      </w:r>
      <w:r w:rsidRPr="008B4977">
        <w:rPr>
          <w:rFonts w:asciiTheme="minorHAnsi" w:hAnsiTheme="minorHAnsi" w:cstheme="minorHAnsi"/>
          <w:color w:val="000000"/>
        </w:rPr>
        <w:t>3 DevOps, 3 Référent</w:t>
      </w:r>
      <w:r w:rsidR="009A56B3">
        <w:rPr>
          <w:rFonts w:asciiTheme="minorHAnsi" w:hAnsiTheme="minorHAnsi" w:cstheme="minorHAnsi"/>
          <w:color w:val="000000"/>
        </w:rPr>
        <w:t xml:space="preserve">s </w:t>
      </w:r>
      <w:r w:rsidRPr="008B4977">
        <w:rPr>
          <w:rFonts w:asciiTheme="minorHAnsi" w:hAnsiTheme="minorHAnsi" w:cstheme="minorHAnsi"/>
          <w:color w:val="000000"/>
        </w:rPr>
        <w:t>Technique</w:t>
      </w:r>
      <w:r w:rsidR="009A56B3">
        <w:rPr>
          <w:rFonts w:asciiTheme="minorHAnsi" w:hAnsiTheme="minorHAnsi" w:cstheme="minorHAnsi"/>
          <w:color w:val="000000"/>
        </w:rPr>
        <w:t>s</w:t>
      </w:r>
      <w:r w:rsidR="008B4977" w:rsidRPr="008B4977">
        <w:rPr>
          <w:rFonts w:asciiTheme="minorHAnsi" w:hAnsiTheme="minorHAnsi" w:cstheme="minorHAnsi"/>
          <w:color w:val="000000"/>
        </w:rPr>
        <w:t>, 13 développeurs</w:t>
      </w:r>
    </w:p>
    <w:p w14:paraId="2D41E977" w14:textId="1C3BCC12" w:rsidR="00635D7C" w:rsidRPr="0028063E" w:rsidRDefault="00635D7C" w:rsidP="001F0C87">
      <w:pPr>
        <w:spacing w:line="276" w:lineRule="auto"/>
        <w:jc w:val="both"/>
        <w:rPr>
          <w:rFonts w:asciiTheme="minorHAnsi" w:hAnsiTheme="minorHAnsi" w:cstheme="minorHAnsi"/>
          <w:szCs w:val="24"/>
        </w:rPr>
      </w:pPr>
      <w:r w:rsidRPr="008B4977">
        <w:rPr>
          <w:rFonts w:asciiTheme="minorHAnsi" w:hAnsiTheme="minorHAnsi" w:cstheme="minorHAnsi"/>
          <w:b/>
          <w:bCs/>
          <w:color w:val="000000"/>
          <w:u w:val="single"/>
        </w:rPr>
        <w:t>Méthodologie </w:t>
      </w:r>
      <w:r w:rsidRPr="00635D7C">
        <w:rPr>
          <w:rFonts w:asciiTheme="minorHAnsi" w:hAnsiTheme="minorHAnsi" w:cstheme="minorHAnsi"/>
          <w:b/>
          <w:bCs/>
          <w:color w:val="000000"/>
        </w:rPr>
        <w:t>:</w:t>
      </w:r>
      <w:r>
        <w:rPr>
          <w:rFonts w:asciiTheme="minorHAnsi" w:hAnsiTheme="minorHAnsi" w:cstheme="minorHAnsi"/>
          <w:color w:val="000000"/>
        </w:rPr>
        <w:t xml:space="preserve"> Scrum</w:t>
      </w:r>
    </w:p>
    <w:p w14:paraId="2D488EEB" w14:textId="77777777" w:rsidR="001F0C87" w:rsidRPr="0028063E" w:rsidRDefault="001F0C87" w:rsidP="001F0C87">
      <w:pPr>
        <w:spacing w:line="276" w:lineRule="auto"/>
        <w:jc w:val="both"/>
        <w:rPr>
          <w:rFonts w:asciiTheme="minorHAnsi" w:hAnsiTheme="minorHAnsi" w:cstheme="minorHAnsi"/>
        </w:rPr>
      </w:pPr>
    </w:p>
    <w:p w14:paraId="539F930E" w14:textId="77777777" w:rsidR="001F0C87" w:rsidRPr="005E70DF" w:rsidRDefault="001F0C87" w:rsidP="001F0C87">
      <w:pPr>
        <w:spacing w:line="276" w:lineRule="auto"/>
        <w:rPr>
          <w:rFonts w:asciiTheme="minorHAnsi" w:hAnsiTheme="minorHAnsi" w:cstheme="minorHAnsi"/>
          <w:b/>
          <w:color w:val="002060"/>
          <w:u w:val="single"/>
        </w:rPr>
      </w:pPr>
      <w:r w:rsidRPr="005E70DF">
        <w:rPr>
          <w:rFonts w:asciiTheme="minorHAnsi" w:hAnsiTheme="minorHAnsi" w:cstheme="minorHAnsi"/>
          <w:b/>
          <w:u w:val="single"/>
        </w:rPr>
        <w:t>Missions et Tâches</w:t>
      </w:r>
      <w:r w:rsidRPr="005E70DF">
        <w:rPr>
          <w:rFonts w:asciiTheme="minorHAnsi" w:hAnsiTheme="minorHAnsi" w:cstheme="minorHAnsi"/>
          <w:b/>
          <w:color w:val="002060"/>
          <w:u w:val="single"/>
        </w:rPr>
        <w:t xml:space="preserve"> :</w:t>
      </w:r>
    </w:p>
    <w:p w14:paraId="46FD6FB7" w14:textId="43242FF5" w:rsidR="00DD34F9" w:rsidRPr="00DD34F9" w:rsidRDefault="00DD34F9" w:rsidP="00DD34F9">
      <w:pPr>
        <w:pStyle w:val="Paragraphedeliste"/>
        <w:spacing w:line="276" w:lineRule="auto"/>
        <w:jc w:val="both"/>
        <w:rPr>
          <w:rFonts w:asciiTheme="minorHAnsi" w:hAnsiTheme="minorHAnsi" w:cstheme="minorHAnsi"/>
        </w:rPr>
      </w:pPr>
      <w:r w:rsidRPr="00DD34F9">
        <w:rPr>
          <w:rFonts w:asciiTheme="minorHAnsi" w:hAnsiTheme="minorHAnsi" w:cstheme="minorHAnsi"/>
        </w:rPr>
        <w:t xml:space="preserve">• </w:t>
      </w:r>
      <w:r w:rsidR="0009385F">
        <w:rPr>
          <w:rFonts w:asciiTheme="minorHAnsi" w:hAnsiTheme="minorHAnsi" w:cstheme="minorHAnsi"/>
        </w:rPr>
        <w:t>M</w:t>
      </w:r>
      <w:r w:rsidRPr="00DD34F9">
        <w:rPr>
          <w:rFonts w:asciiTheme="minorHAnsi" w:hAnsiTheme="minorHAnsi" w:cstheme="minorHAnsi"/>
        </w:rPr>
        <w:t>aintenance et amélioration continue de l'application SISIAO.</w:t>
      </w:r>
    </w:p>
    <w:p w14:paraId="03B39786" w14:textId="30F36859" w:rsidR="00DD34F9" w:rsidRPr="00DD34F9" w:rsidRDefault="00DD34F9" w:rsidP="00DD34F9">
      <w:pPr>
        <w:pStyle w:val="Paragraphedeliste"/>
        <w:spacing w:line="276" w:lineRule="auto"/>
        <w:jc w:val="both"/>
        <w:rPr>
          <w:rFonts w:asciiTheme="minorHAnsi" w:hAnsiTheme="minorHAnsi" w:cstheme="minorHAnsi"/>
        </w:rPr>
      </w:pPr>
      <w:r w:rsidRPr="00DD34F9">
        <w:rPr>
          <w:rFonts w:asciiTheme="minorHAnsi" w:hAnsiTheme="minorHAnsi" w:cstheme="minorHAnsi"/>
        </w:rPr>
        <w:t>• Développe</w:t>
      </w:r>
      <w:r w:rsidR="0009385F">
        <w:rPr>
          <w:rFonts w:asciiTheme="minorHAnsi" w:hAnsiTheme="minorHAnsi" w:cstheme="minorHAnsi"/>
        </w:rPr>
        <w:t>ment</w:t>
      </w:r>
      <w:r w:rsidRPr="00DD34F9">
        <w:rPr>
          <w:rFonts w:asciiTheme="minorHAnsi" w:hAnsiTheme="minorHAnsi" w:cstheme="minorHAnsi"/>
        </w:rPr>
        <w:t xml:space="preserve"> et intégr</w:t>
      </w:r>
      <w:r w:rsidR="0009385F">
        <w:rPr>
          <w:rFonts w:asciiTheme="minorHAnsi" w:hAnsiTheme="minorHAnsi" w:cstheme="minorHAnsi"/>
        </w:rPr>
        <w:t>ation</w:t>
      </w:r>
      <w:r w:rsidRPr="00DD34F9">
        <w:rPr>
          <w:rFonts w:asciiTheme="minorHAnsi" w:hAnsiTheme="minorHAnsi" w:cstheme="minorHAnsi"/>
        </w:rPr>
        <w:t xml:space="preserve"> de nouvelles fonctionnalités tout en effectuant une refonte</w:t>
      </w:r>
      <w:r w:rsidR="003D5E53">
        <w:rPr>
          <w:rFonts w:asciiTheme="minorHAnsi" w:hAnsiTheme="minorHAnsi" w:cstheme="minorHAnsi"/>
        </w:rPr>
        <w:t xml:space="preserve"> fullstack</w:t>
      </w:r>
      <w:r w:rsidRPr="00DD34F9">
        <w:rPr>
          <w:rFonts w:asciiTheme="minorHAnsi" w:hAnsiTheme="minorHAnsi" w:cstheme="minorHAnsi"/>
        </w:rPr>
        <w:t>.</w:t>
      </w:r>
    </w:p>
    <w:p w14:paraId="1BC8B391" w14:textId="1A724C0B" w:rsidR="00DD34F9" w:rsidRPr="00DD34F9" w:rsidRDefault="00DD34F9" w:rsidP="00DD34F9">
      <w:pPr>
        <w:pStyle w:val="Paragraphedeliste"/>
        <w:spacing w:line="276" w:lineRule="auto"/>
        <w:jc w:val="both"/>
        <w:rPr>
          <w:rFonts w:asciiTheme="minorHAnsi" w:hAnsiTheme="minorHAnsi" w:cstheme="minorHAnsi"/>
        </w:rPr>
      </w:pPr>
      <w:r w:rsidRPr="00DD34F9">
        <w:rPr>
          <w:rFonts w:asciiTheme="minorHAnsi" w:hAnsiTheme="minorHAnsi" w:cstheme="minorHAnsi"/>
        </w:rPr>
        <w:t>• Réd</w:t>
      </w:r>
      <w:r w:rsidR="0009385F">
        <w:rPr>
          <w:rFonts w:asciiTheme="minorHAnsi" w:hAnsiTheme="minorHAnsi" w:cstheme="minorHAnsi"/>
        </w:rPr>
        <w:t>action de</w:t>
      </w:r>
      <w:r w:rsidRPr="00DD34F9">
        <w:rPr>
          <w:rFonts w:asciiTheme="minorHAnsi" w:hAnsiTheme="minorHAnsi" w:cstheme="minorHAnsi"/>
        </w:rPr>
        <w:t xml:space="preserve"> la </w:t>
      </w:r>
      <w:r>
        <w:rPr>
          <w:rFonts w:asciiTheme="minorHAnsi" w:hAnsiTheme="minorHAnsi" w:cstheme="minorHAnsi"/>
        </w:rPr>
        <w:t>conception technique</w:t>
      </w:r>
      <w:r w:rsidRPr="00DD34F9">
        <w:rPr>
          <w:rFonts w:asciiTheme="minorHAnsi" w:hAnsiTheme="minorHAnsi" w:cstheme="minorHAnsi"/>
        </w:rPr>
        <w:t>.</w:t>
      </w:r>
    </w:p>
    <w:p w14:paraId="7D9D8AE1" w14:textId="1CC136C2" w:rsidR="00DD34F9" w:rsidRPr="00DD34F9" w:rsidRDefault="00DD34F9" w:rsidP="00DD34F9">
      <w:pPr>
        <w:pStyle w:val="Paragraphedeliste"/>
        <w:spacing w:line="276" w:lineRule="auto"/>
        <w:jc w:val="both"/>
        <w:rPr>
          <w:rFonts w:asciiTheme="minorHAnsi" w:hAnsiTheme="minorHAnsi" w:cstheme="minorHAnsi"/>
        </w:rPr>
      </w:pPr>
      <w:r w:rsidRPr="00DD34F9">
        <w:rPr>
          <w:rFonts w:asciiTheme="minorHAnsi" w:hAnsiTheme="minorHAnsi" w:cstheme="minorHAnsi"/>
        </w:rPr>
        <w:t>• M</w:t>
      </w:r>
      <w:r w:rsidR="0009385F">
        <w:rPr>
          <w:rFonts w:asciiTheme="minorHAnsi" w:hAnsiTheme="minorHAnsi" w:cstheme="minorHAnsi"/>
        </w:rPr>
        <w:t>ise</w:t>
      </w:r>
      <w:r w:rsidRPr="00DD34F9">
        <w:rPr>
          <w:rFonts w:asciiTheme="minorHAnsi" w:hAnsiTheme="minorHAnsi" w:cstheme="minorHAnsi"/>
        </w:rPr>
        <w:t xml:space="preserve"> en place des tests d'intégration et</w:t>
      </w:r>
      <w:r>
        <w:rPr>
          <w:rFonts w:asciiTheme="minorHAnsi" w:hAnsiTheme="minorHAnsi" w:cstheme="minorHAnsi"/>
        </w:rPr>
        <w:t xml:space="preserve"> des tests unitaires</w:t>
      </w:r>
      <w:r w:rsidR="009418BB">
        <w:rPr>
          <w:rFonts w:asciiTheme="minorHAnsi" w:hAnsiTheme="minorHAnsi" w:cstheme="minorHAnsi"/>
        </w:rPr>
        <w:t xml:space="preserve"> back end avec JUnit et front end avec </w:t>
      </w:r>
      <w:r w:rsidR="004203D5">
        <w:rPr>
          <w:rFonts w:asciiTheme="minorHAnsi" w:hAnsiTheme="minorHAnsi" w:cstheme="minorHAnsi"/>
        </w:rPr>
        <w:t>Jasmine</w:t>
      </w:r>
      <w:r w:rsidR="009418BB">
        <w:rPr>
          <w:rFonts w:asciiTheme="minorHAnsi" w:hAnsiTheme="minorHAnsi" w:cstheme="minorHAnsi"/>
        </w:rPr>
        <w:t xml:space="preserve"> et Karma</w:t>
      </w:r>
      <w:r>
        <w:rPr>
          <w:rFonts w:asciiTheme="minorHAnsi" w:hAnsiTheme="minorHAnsi" w:cstheme="minorHAnsi"/>
        </w:rPr>
        <w:t>.</w:t>
      </w:r>
    </w:p>
    <w:p w14:paraId="1FE5C556" w14:textId="042D436D" w:rsidR="00DD34F9" w:rsidRDefault="00DD34F9" w:rsidP="00DD34F9">
      <w:pPr>
        <w:pStyle w:val="Paragraphedeliste"/>
        <w:spacing w:line="276" w:lineRule="auto"/>
        <w:jc w:val="both"/>
        <w:rPr>
          <w:rFonts w:asciiTheme="minorHAnsi" w:hAnsiTheme="minorHAnsi" w:cstheme="minorHAnsi"/>
        </w:rPr>
      </w:pPr>
      <w:r w:rsidRPr="00DD34F9">
        <w:rPr>
          <w:rFonts w:asciiTheme="minorHAnsi" w:hAnsiTheme="minorHAnsi" w:cstheme="minorHAnsi"/>
        </w:rPr>
        <w:t xml:space="preserve">• </w:t>
      </w:r>
      <w:r w:rsidR="0009385F">
        <w:rPr>
          <w:rFonts w:asciiTheme="minorHAnsi" w:hAnsiTheme="minorHAnsi" w:cstheme="minorHAnsi"/>
        </w:rPr>
        <w:t>Réalisation</w:t>
      </w:r>
      <w:r w:rsidRPr="00DD34F9">
        <w:rPr>
          <w:rFonts w:asciiTheme="minorHAnsi" w:hAnsiTheme="minorHAnsi" w:cstheme="minorHAnsi"/>
        </w:rPr>
        <w:t xml:space="preserve"> des revues de code</w:t>
      </w:r>
      <w:r w:rsidR="009418BB">
        <w:rPr>
          <w:rFonts w:asciiTheme="minorHAnsi" w:hAnsiTheme="minorHAnsi" w:cstheme="minorHAnsi"/>
        </w:rPr>
        <w:t xml:space="preserve"> et tests croisés</w:t>
      </w:r>
      <w:r w:rsidRPr="00DD34F9">
        <w:rPr>
          <w:rFonts w:asciiTheme="minorHAnsi" w:hAnsiTheme="minorHAnsi" w:cstheme="minorHAnsi"/>
        </w:rPr>
        <w:t xml:space="preserve"> pour vérifier les tâches terminées par l'équipe.</w:t>
      </w:r>
    </w:p>
    <w:p w14:paraId="08A4249F" w14:textId="5FA0A6B8" w:rsidR="00F62855" w:rsidRDefault="008663B0" w:rsidP="00DD34F9">
      <w:pPr>
        <w:pStyle w:val="Paragraphedeliste"/>
        <w:spacing w:line="276" w:lineRule="auto"/>
        <w:jc w:val="both"/>
        <w:rPr>
          <w:rFonts w:asciiTheme="minorHAnsi" w:hAnsiTheme="minorHAnsi" w:cstheme="minorHAnsi"/>
        </w:rPr>
      </w:pPr>
      <w:r w:rsidRPr="00DD34F9">
        <w:rPr>
          <w:rFonts w:asciiTheme="minorHAnsi" w:hAnsiTheme="minorHAnsi" w:cstheme="minorHAnsi"/>
        </w:rPr>
        <w:t xml:space="preserve">• </w:t>
      </w:r>
      <w:r w:rsidR="00F62855">
        <w:rPr>
          <w:rFonts w:asciiTheme="minorHAnsi" w:hAnsiTheme="minorHAnsi" w:cstheme="minorHAnsi"/>
        </w:rPr>
        <w:t xml:space="preserve">Correction des </w:t>
      </w:r>
      <w:r>
        <w:rPr>
          <w:rFonts w:asciiTheme="minorHAnsi" w:hAnsiTheme="minorHAnsi" w:cstheme="minorHAnsi"/>
        </w:rPr>
        <w:t>vulnérabilités de SonarQube et configuration de la partie backend.</w:t>
      </w:r>
    </w:p>
    <w:p w14:paraId="1681A61F" w14:textId="1ED1BBE7" w:rsidR="00A73E28" w:rsidRDefault="00A73E28" w:rsidP="00DD34F9">
      <w:pPr>
        <w:pStyle w:val="Paragraphedeliste"/>
        <w:spacing w:line="276" w:lineRule="auto"/>
        <w:jc w:val="both"/>
        <w:rPr>
          <w:rFonts w:asciiTheme="minorHAnsi" w:hAnsiTheme="minorHAnsi" w:cstheme="minorHAnsi"/>
        </w:rPr>
      </w:pPr>
      <w:r w:rsidRPr="00DD34F9">
        <w:rPr>
          <w:rFonts w:asciiTheme="minorHAnsi" w:hAnsiTheme="minorHAnsi" w:cstheme="minorHAnsi"/>
        </w:rPr>
        <w:t>•</w:t>
      </w:r>
      <w:r>
        <w:rPr>
          <w:rFonts w:asciiTheme="minorHAnsi" w:hAnsiTheme="minorHAnsi" w:cstheme="minorHAnsi"/>
        </w:rPr>
        <w:t xml:space="preserve"> Utilisation des containers Docker</w:t>
      </w:r>
      <w:r w:rsidR="00136DAD">
        <w:rPr>
          <w:rFonts w:asciiTheme="minorHAnsi" w:hAnsiTheme="minorHAnsi" w:cstheme="minorHAnsi"/>
        </w:rPr>
        <w:t xml:space="preserve">. </w:t>
      </w:r>
    </w:p>
    <w:p w14:paraId="148820C4" w14:textId="5DC61207" w:rsidR="00136DAD" w:rsidRPr="00DD34F9" w:rsidRDefault="00136DAD" w:rsidP="00DD34F9">
      <w:pPr>
        <w:pStyle w:val="Paragraphedeliste"/>
        <w:spacing w:line="276" w:lineRule="auto"/>
        <w:jc w:val="both"/>
        <w:rPr>
          <w:rFonts w:asciiTheme="minorHAnsi" w:hAnsiTheme="minorHAnsi" w:cstheme="minorHAnsi"/>
        </w:rPr>
      </w:pPr>
      <w:r w:rsidRPr="00DD34F9">
        <w:rPr>
          <w:rFonts w:asciiTheme="minorHAnsi" w:hAnsiTheme="minorHAnsi" w:cstheme="minorHAnsi"/>
        </w:rPr>
        <w:t>•</w:t>
      </w:r>
      <w:r>
        <w:rPr>
          <w:rFonts w:asciiTheme="minorHAnsi" w:hAnsiTheme="minorHAnsi" w:cstheme="minorHAnsi"/>
        </w:rPr>
        <w:t xml:space="preserve"> Utilisation</w:t>
      </w:r>
      <w:r w:rsidR="00120248">
        <w:rPr>
          <w:rFonts w:asciiTheme="minorHAnsi" w:hAnsiTheme="minorHAnsi" w:cstheme="minorHAnsi"/>
        </w:rPr>
        <w:t xml:space="preserve"> de GitlabCi pour le développement continu.</w:t>
      </w:r>
    </w:p>
    <w:p w14:paraId="4CD047C9" w14:textId="1A495843" w:rsidR="00DD34F9" w:rsidRPr="00DD34F9" w:rsidRDefault="00DD34F9" w:rsidP="00DD34F9">
      <w:pPr>
        <w:pStyle w:val="Paragraphedeliste"/>
        <w:spacing w:line="276" w:lineRule="auto"/>
        <w:jc w:val="both"/>
        <w:rPr>
          <w:rFonts w:asciiTheme="minorHAnsi" w:hAnsiTheme="minorHAnsi" w:cstheme="minorHAnsi"/>
        </w:rPr>
      </w:pPr>
      <w:r w:rsidRPr="00DD34F9">
        <w:rPr>
          <w:rFonts w:asciiTheme="minorHAnsi" w:hAnsiTheme="minorHAnsi" w:cstheme="minorHAnsi"/>
        </w:rPr>
        <w:t>• Sui</w:t>
      </w:r>
      <w:r w:rsidR="0009385F">
        <w:rPr>
          <w:rFonts w:asciiTheme="minorHAnsi" w:hAnsiTheme="minorHAnsi" w:cstheme="minorHAnsi"/>
        </w:rPr>
        <w:t>vi de</w:t>
      </w:r>
      <w:r w:rsidRPr="00DD34F9">
        <w:rPr>
          <w:rFonts w:asciiTheme="minorHAnsi" w:hAnsiTheme="minorHAnsi" w:cstheme="minorHAnsi"/>
        </w:rPr>
        <w:t xml:space="preserve"> la méthodologie Agile</w:t>
      </w:r>
      <w:r w:rsidR="00635D7C">
        <w:rPr>
          <w:rFonts w:asciiTheme="minorHAnsi" w:hAnsiTheme="minorHAnsi" w:cstheme="minorHAnsi"/>
        </w:rPr>
        <w:t xml:space="preserve"> Scrum</w:t>
      </w:r>
      <w:r w:rsidRPr="00DD34F9">
        <w:rPr>
          <w:rFonts w:asciiTheme="minorHAnsi" w:hAnsiTheme="minorHAnsi" w:cstheme="minorHAnsi"/>
        </w:rPr>
        <w:t xml:space="preserve"> lors des cérémonies pour chaque sprint de trois semaines.</w:t>
      </w:r>
    </w:p>
    <w:p w14:paraId="6D5ED829" w14:textId="7363011F" w:rsidR="00DD34F9" w:rsidRPr="00DD34F9" w:rsidRDefault="00DD34F9" w:rsidP="00DD34F9">
      <w:pPr>
        <w:pStyle w:val="Paragraphedeliste"/>
        <w:spacing w:line="276" w:lineRule="auto"/>
        <w:jc w:val="both"/>
        <w:rPr>
          <w:rFonts w:asciiTheme="minorHAnsi" w:hAnsiTheme="minorHAnsi" w:cstheme="minorHAnsi"/>
        </w:rPr>
      </w:pPr>
      <w:r w:rsidRPr="00DD34F9">
        <w:rPr>
          <w:rFonts w:asciiTheme="minorHAnsi" w:hAnsiTheme="minorHAnsi" w:cstheme="minorHAnsi"/>
        </w:rPr>
        <w:t>• Utilis</w:t>
      </w:r>
      <w:r w:rsidR="0009385F">
        <w:rPr>
          <w:rFonts w:asciiTheme="minorHAnsi" w:hAnsiTheme="minorHAnsi" w:cstheme="minorHAnsi"/>
        </w:rPr>
        <w:t>ation</w:t>
      </w:r>
      <w:r w:rsidRPr="00DD34F9">
        <w:rPr>
          <w:rFonts w:asciiTheme="minorHAnsi" w:hAnsiTheme="minorHAnsi" w:cstheme="minorHAnsi"/>
        </w:rPr>
        <w:t xml:space="preserve"> </w:t>
      </w:r>
      <w:r w:rsidR="0009385F">
        <w:rPr>
          <w:rFonts w:asciiTheme="minorHAnsi" w:hAnsiTheme="minorHAnsi" w:cstheme="minorHAnsi"/>
        </w:rPr>
        <w:t xml:space="preserve">de </w:t>
      </w:r>
      <w:r w:rsidRPr="00DD34F9">
        <w:rPr>
          <w:rFonts w:asciiTheme="minorHAnsi" w:hAnsiTheme="minorHAnsi" w:cstheme="minorHAnsi"/>
        </w:rPr>
        <w:t>Jira pour la gestion et le suivi des tâches.</w:t>
      </w:r>
    </w:p>
    <w:p w14:paraId="273DEDD0" w14:textId="43DEE3AF" w:rsidR="001F0C87" w:rsidRDefault="00DD34F9" w:rsidP="00DD34F9">
      <w:pPr>
        <w:pStyle w:val="Paragraphedeliste"/>
        <w:spacing w:line="276" w:lineRule="auto"/>
        <w:jc w:val="both"/>
        <w:rPr>
          <w:rFonts w:asciiTheme="minorHAnsi" w:hAnsiTheme="minorHAnsi" w:cstheme="minorHAnsi"/>
        </w:rPr>
      </w:pPr>
      <w:r w:rsidRPr="00DD34F9">
        <w:rPr>
          <w:rFonts w:asciiTheme="minorHAnsi" w:hAnsiTheme="minorHAnsi" w:cstheme="minorHAnsi"/>
        </w:rPr>
        <w:t>• Cré</w:t>
      </w:r>
      <w:r w:rsidR="0009385F">
        <w:rPr>
          <w:rFonts w:asciiTheme="minorHAnsi" w:hAnsiTheme="minorHAnsi" w:cstheme="minorHAnsi"/>
        </w:rPr>
        <w:t>ation</w:t>
      </w:r>
      <w:r w:rsidRPr="00DD34F9">
        <w:rPr>
          <w:rFonts w:asciiTheme="minorHAnsi" w:hAnsiTheme="minorHAnsi" w:cstheme="minorHAnsi"/>
        </w:rPr>
        <w:t xml:space="preserve"> </w:t>
      </w:r>
      <w:r w:rsidR="0009385F">
        <w:rPr>
          <w:rFonts w:asciiTheme="minorHAnsi" w:hAnsiTheme="minorHAnsi" w:cstheme="minorHAnsi"/>
        </w:rPr>
        <w:t>d’</w:t>
      </w:r>
      <w:r w:rsidRPr="00DD34F9">
        <w:rPr>
          <w:rFonts w:asciiTheme="minorHAnsi" w:hAnsiTheme="minorHAnsi" w:cstheme="minorHAnsi"/>
        </w:rPr>
        <w:t xml:space="preserve">une documentation technique complète à l'aide de </w:t>
      </w:r>
      <w:r w:rsidR="0009385F">
        <w:rPr>
          <w:rFonts w:asciiTheme="minorHAnsi" w:hAnsiTheme="minorHAnsi" w:cstheme="minorHAnsi"/>
        </w:rPr>
        <w:t>C</w:t>
      </w:r>
      <w:r w:rsidRPr="00DD34F9">
        <w:rPr>
          <w:rFonts w:asciiTheme="minorHAnsi" w:hAnsiTheme="minorHAnsi" w:cstheme="minorHAnsi"/>
        </w:rPr>
        <w:t>onfluence.</w:t>
      </w:r>
    </w:p>
    <w:p w14:paraId="6922FFEC" w14:textId="77777777" w:rsidR="00E369BB" w:rsidRPr="00EC3B79" w:rsidRDefault="00E369BB" w:rsidP="00EC3B79">
      <w:pPr>
        <w:spacing w:line="276" w:lineRule="auto"/>
        <w:jc w:val="both"/>
        <w:rPr>
          <w:rFonts w:asciiTheme="minorHAnsi" w:hAnsiTheme="minorHAnsi" w:cstheme="minorHAnsi"/>
        </w:rPr>
      </w:pPr>
    </w:p>
    <w:p w14:paraId="0DD9078D" w14:textId="77777777" w:rsidR="001F0C87" w:rsidRPr="005E70DF" w:rsidRDefault="001F0C87" w:rsidP="001F0C87">
      <w:pPr>
        <w:spacing w:line="276" w:lineRule="auto"/>
        <w:jc w:val="both"/>
        <w:rPr>
          <w:rFonts w:asciiTheme="minorHAnsi" w:hAnsiTheme="minorHAnsi" w:cstheme="minorHAnsi"/>
          <w:b/>
          <w:u w:val="single"/>
        </w:rPr>
      </w:pPr>
      <w:r w:rsidRPr="005E70DF">
        <w:rPr>
          <w:rFonts w:asciiTheme="minorHAnsi" w:hAnsiTheme="minorHAnsi" w:cstheme="minorHAnsi"/>
          <w:b/>
          <w:u w:val="single"/>
        </w:rPr>
        <w:t xml:space="preserve">Environnement Technique : </w:t>
      </w:r>
    </w:p>
    <w:p w14:paraId="69DD34D2" w14:textId="23CBEDF8" w:rsidR="00FA1EE4" w:rsidRDefault="00750B7F" w:rsidP="00FA1EE4">
      <w:pPr>
        <w:spacing w:line="276" w:lineRule="auto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Angular 13, TypeScript</w:t>
      </w:r>
      <w:r w:rsidR="001F0C87" w:rsidRPr="005E70DF">
        <w:rPr>
          <w:rFonts w:asciiTheme="minorHAnsi" w:hAnsiTheme="minorHAnsi" w:cstheme="minorHAnsi"/>
          <w:szCs w:val="24"/>
        </w:rPr>
        <w:t>, Java</w:t>
      </w:r>
      <w:r w:rsidR="003E5AC4">
        <w:rPr>
          <w:rFonts w:asciiTheme="minorHAnsi" w:hAnsiTheme="minorHAnsi" w:cstheme="minorHAnsi"/>
          <w:szCs w:val="24"/>
        </w:rPr>
        <w:t xml:space="preserve"> 8</w:t>
      </w:r>
      <w:r w:rsidR="001F0C87" w:rsidRPr="005E70DF">
        <w:rPr>
          <w:rFonts w:asciiTheme="minorHAnsi" w:hAnsiTheme="minorHAnsi" w:cstheme="minorHAnsi"/>
          <w:szCs w:val="24"/>
        </w:rPr>
        <w:t>, JavaScript, SpringBoot, Conf</w:t>
      </w:r>
      <w:r>
        <w:rPr>
          <w:rFonts w:asciiTheme="minorHAnsi" w:hAnsiTheme="minorHAnsi" w:cstheme="minorHAnsi"/>
          <w:szCs w:val="24"/>
        </w:rPr>
        <w:t>luence, Jira, Scrum, Git, Teams</w:t>
      </w:r>
      <w:r w:rsidR="00043BE9">
        <w:rPr>
          <w:rFonts w:asciiTheme="minorHAnsi" w:hAnsiTheme="minorHAnsi" w:cstheme="minorHAnsi"/>
          <w:szCs w:val="24"/>
        </w:rPr>
        <w:t xml:space="preserve">, Junit, </w:t>
      </w:r>
      <w:r w:rsidR="004203D5">
        <w:rPr>
          <w:rFonts w:asciiTheme="minorHAnsi" w:hAnsiTheme="minorHAnsi" w:cstheme="minorHAnsi"/>
          <w:szCs w:val="24"/>
        </w:rPr>
        <w:t>Jasmine</w:t>
      </w:r>
      <w:r w:rsidR="003E5AC4">
        <w:rPr>
          <w:rFonts w:asciiTheme="minorHAnsi" w:hAnsiTheme="minorHAnsi" w:cstheme="minorHAnsi"/>
          <w:szCs w:val="24"/>
        </w:rPr>
        <w:t xml:space="preserve">, Karma, Docker, </w:t>
      </w:r>
      <w:proofErr w:type="spellStart"/>
      <w:r w:rsidR="003E5AC4">
        <w:rPr>
          <w:rFonts w:asciiTheme="minorHAnsi" w:hAnsiTheme="minorHAnsi" w:cstheme="minorHAnsi"/>
          <w:szCs w:val="24"/>
        </w:rPr>
        <w:t>SonarQube</w:t>
      </w:r>
      <w:proofErr w:type="spellEnd"/>
      <w:r w:rsidR="003E5AC4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53334D">
        <w:rPr>
          <w:rFonts w:asciiTheme="minorHAnsi" w:hAnsiTheme="minorHAnsi" w:cstheme="minorHAnsi"/>
          <w:szCs w:val="24"/>
        </w:rPr>
        <w:t>Gitlab</w:t>
      </w:r>
      <w:proofErr w:type="spellEnd"/>
    </w:p>
    <w:p w14:paraId="07B0D287" w14:textId="77777777" w:rsidR="00FA1EE4" w:rsidRPr="00FA1EE4" w:rsidRDefault="00FA1EE4" w:rsidP="00FA1EE4">
      <w:pPr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14:paraId="1CB670B2" w14:textId="77777777" w:rsidR="009A56B3" w:rsidRDefault="009A56B3" w:rsidP="009A56B3">
      <w:pPr>
        <w:rPr>
          <w:rFonts w:eastAsia="Tahoma"/>
        </w:rPr>
      </w:pPr>
    </w:p>
    <w:p w14:paraId="73080B61" w14:textId="77777777" w:rsidR="00FA1EE4" w:rsidRDefault="00FA1EE4" w:rsidP="009A56B3">
      <w:pPr>
        <w:rPr>
          <w:rFonts w:eastAsia="Tahoma"/>
        </w:rPr>
      </w:pPr>
    </w:p>
    <w:p w14:paraId="00125251" w14:textId="77777777" w:rsidR="00FA1EE4" w:rsidRDefault="00FA1EE4" w:rsidP="009A56B3">
      <w:pPr>
        <w:rPr>
          <w:rFonts w:eastAsia="Tahoma"/>
        </w:rPr>
      </w:pPr>
    </w:p>
    <w:p w14:paraId="670222C9" w14:textId="77777777" w:rsidR="00FA1EE4" w:rsidRDefault="00FA1EE4" w:rsidP="009A56B3">
      <w:pPr>
        <w:rPr>
          <w:rFonts w:eastAsia="Tahoma"/>
        </w:rPr>
      </w:pPr>
    </w:p>
    <w:p w14:paraId="307404A6" w14:textId="77777777" w:rsidR="00FA1EE4" w:rsidRDefault="00FA1EE4" w:rsidP="009A56B3">
      <w:pPr>
        <w:rPr>
          <w:rFonts w:eastAsia="Tahoma"/>
        </w:rPr>
      </w:pPr>
    </w:p>
    <w:p w14:paraId="3F657380" w14:textId="77777777" w:rsidR="00FA1EE4" w:rsidRDefault="00FA1EE4" w:rsidP="009A56B3">
      <w:pPr>
        <w:rPr>
          <w:rFonts w:eastAsia="Tahoma"/>
        </w:rPr>
      </w:pPr>
    </w:p>
    <w:p w14:paraId="3246F996" w14:textId="77777777" w:rsidR="00FA1EE4" w:rsidRPr="009A56B3" w:rsidRDefault="00FA1EE4" w:rsidP="009A56B3">
      <w:pPr>
        <w:rPr>
          <w:rFonts w:eastAsia="Tahoma"/>
        </w:rPr>
      </w:pPr>
    </w:p>
    <w:p w14:paraId="4096B866" w14:textId="11844E55" w:rsidR="00976DF0" w:rsidRPr="005E70DF" w:rsidRDefault="00976DF0" w:rsidP="00976DF0">
      <w:pPr>
        <w:pStyle w:val="Titre9"/>
        <w:pBdr>
          <w:bottom w:val="single" w:sz="4" w:space="1" w:color="auto"/>
        </w:pBdr>
        <w:rPr>
          <w:rFonts w:asciiTheme="minorHAnsi" w:eastAsia="Tahoma" w:hAnsiTheme="minorHAnsi" w:cstheme="minorHAnsi"/>
          <w:color w:val="263078"/>
          <w:spacing w:val="1"/>
          <w:sz w:val="28"/>
        </w:rPr>
      </w:pPr>
      <w:r w:rsidRPr="005E70DF">
        <w:rPr>
          <w:rFonts w:asciiTheme="minorHAnsi" w:eastAsia="Tahoma" w:hAnsiTheme="minorHAnsi" w:cstheme="minorHAnsi"/>
          <w:color w:val="263078"/>
          <w:spacing w:val="1"/>
          <w:sz w:val="28"/>
        </w:rPr>
        <w:lastRenderedPageBreak/>
        <w:t xml:space="preserve">NTT DATA                                                                          </w:t>
      </w:r>
      <w:r w:rsidR="00FA1EE4">
        <w:rPr>
          <w:rFonts w:asciiTheme="minorHAnsi" w:eastAsia="Tahoma" w:hAnsiTheme="minorHAnsi" w:cstheme="minorHAnsi"/>
          <w:color w:val="263078"/>
          <w:spacing w:val="1"/>
          <w:sz w:val="28"/>
        </w:rPr>
        <w:t xml:space="preserve">          </w:t>
      </w:r>
      <w:r w:rsidRPr="005E70DF">
        <w:rPr>
          <w:rFonts w:asciiTheme="minorHAnsi" w:eastAsia="Tahoma" w:hAnsiTheme="minorHAnsi" w:cstheme="minorHAnsi"/>
          <w:color w:val="263078"/>
          <w:spacing w:val="1"/>
          <w:sz w:val="28"/>
        </w:rPr>
        <w:t xml:space="preserve">Aout 2021 </w:t>
      </w:r>
      <w:r w:rsidR="00750B7F">
        <w:rPr>
          <w:rFonts w:asciiTheme="minorHAnsi" w:eastAsia="Tahoma" w:hAnsiTheme="minorHAnsi" w:cstheme="minorHAnsi"/>
          <w:color w:val="263078"/>
          <w:spacing w:val="1"/>
          <w:sz w:val="28"/>
        </w:rPr>
        <w:t xml:space="preserve">– </w:t>
      </w:r>
      <w:r w:rsidR="001F0C87">
        <w:rPr>
          <w:rFonts w:asciiTheme="minorHAnsi" w:eastAsia="Tahoma" w:hAnsiTheme="minorHAnsi" w:cstheme="minorHAnsi"/>
          <w:color w:val="263078"/>
          <w:spacing w:val="1"/>
          <w:sz w:val="28"/>
        </w:rPr>
        <w:t>Octobre</w:t>
      </w:r>
      <w:r w:rsidR="00750B7F">
        <w:rPr>
          <w:rFonts w:asciiTheme="minorHAnsi" w:eastAsia="Tahoma" w:hAnsiTheme="minorHAnsi" w:cstheme="minorHAnsi"/>
          <w:color w:val="263078"/>
          <w:spacing w:val="1"/>
          <w:sz w:val="28"/>
        </w:rPr>
        <w:t xml:space="preserve"> 2022</w:t>
      </w:r>
      <w:r w:rsidRPr="005E70DF">
        <w:rPr>
          <w:rFonts w:asciiTheme="minorHAnsi" w:eastAsia="Tahoma" w:hAnsiTheme="minorHAnsi" w:cstheme="minorHAnsi"/>
          <w:color w:val="263078"/>
          <w:spacing w:val="1"/>
          <w:sz w:val="28"/>
        </w:rPr>
        <w:t xml:space="preserve">   </w:t>
      </w:r>
    </w:p>
    <w:p w14:paraId="3609CAD4" w14:textId="660C172A" w:rsidR="006B50A3" w:rsidRPr="00FA1EE4" w:rsidRDefault="00976DF0" w:rsidP="00C46196">
      <w:pPr>
        <w:pStyle w:val="Titre9"/>
        <w:pBdr>
          <w:bottom w:val="single" w:sz="4" w:space="1" w:color="auto"/>
        </w:pBdr>
        <w:rPr>
          <w:rFonts w:asciiTheme="minorHAnsi" w:eastAsia="Tahoma" w:hAnsiTheme="minorHAnsi" w:cstheme="minorHAnsi"/>
          <w:iCs/>
          <w:color w:val="263078"/>
          <w:spacing w:val="1"/>
          <w:sz w:val="28"/>
          <w:lang w:val="en-US"/>
        </w:rPr>
      </w:pPr>
      <w:proofErr w:type="spellStart"/>
      <w:r w:rsidRPr="00FA1EE4">
        <w:rPr>
          <w:rFonts w:asciiTheme="minorHAnsi" w:eastAsia="Tahoma" w:hAnsiTheme="minorHAnsi" w:cstheme="minorHAnsi"/>
          <w:iCs/>
          <w:color w:val="263078"/>
          <w:spacing w:val="1"/>
          <w:sz w:val="28"/>
          <w:lang w:val="en-US"/>
        </w:rPr>
        <w:t>Développeur</w:t>
      </w:r>
      <w:proofErr w:type="spellEnd"/>
      <w:r w:rsidR="00E31928" w:rsidRPr="00FA1EE4">
        <w:rPr>
          <w:rFonts w:asciiTheme="minorHAnsi" w:eastAsia="Tahoma" w:hAnsiTheme="minorHAnsi" w:cstheme="minorHAnsi"/>
          <w:iCs/>
          <w:color w:val="263078"/>
          <w:spacing w:val="1"/>
          <w:sz w:val="28"/>
          <w:lang w:val="en-US"/>
        </w:rPr>
        <w:t xml:space="preserve"> </w:t>
      </w:r>
      <w:r w:rsidRPr="00FA1EE4">
        <w:rPr>
          <w:rFonts w:asciiTheme="minorHAnsi" w:eastAsia="Tahoma" w:hAnsiTheme="minorHAnsi" w:cstheme="minorHAnsi"/>
          <w:iCs/>
          <w:color w:val="263078"/>
          <w:spacing w:val="1"/>
          <w:sz w:val="28"/>
          <w:lang w:val="en-US"/>
        </w:rPr>
        <w:t>Full S</w:t>
      </w:r>
      <w:r w:rsidR="005A501B" w:rsidRPr="00FA1EE4">
        <w:rPr>
          <w:rFonts w:asciiTheme="minorHAnsi" w:eastAsia="Tahoma" w:hAnsiTheme="minorHAnsi" w:cstheme="minorHAnsi"/>
          <w:iCs/>
          <w:color w:val="263078"/>
          <w:spacing w:val="1"/>
          <w:sz w:val="28"/>
          <w:lang w:val="en-US"/>
        </w:rPr>
        <w:t>tack</w:t>
      </w:r>
      <w:r w:rsidR="00E31928" w:rsidRPr="00FA1EE4">
        <w:rPr>
          <w:rFonts w:asciiTheme="minorHAnsi" w:eastAsia="Tahoma" w:hAnsiTheme="minorHAnsi" w:cstheme="minorHAnsi"/>
          <w:iCs/>
          <w:color w:val="263078"/>
          <w:spacing w:val="1"/>
          <w:sz w:val="28"/>
          <w:lang w:val="en-US"/>
        </w:rPr>
        <w:t xml:space="preserve">  </w:t>
      </w:r>
      <w:r w:rsidR="00CF76F4" w:rsidRPr="00FA1EE4">
        <w:rPr>
          <w:rFonts w:asciiTheme="minorHAnsi" w:eastAsia="Tahoma" w:hAnsiTheme="minorHAnsi" w:cstheme="minorHAnsi"/>
          <w:iCs/>
          <w:color w:val="263078"/>
          <w:spacing w:val="1"/>
          <w:sz w:val="28"/>
          <w:lang w:val="en-US"/>
        </w:rPr>
        <w:t xml:space="preserve">Angular 13 / </w:t>
      </w:r>
      <w:r w:rsidR="0028063E" w:rsidRPr="00FA1EE4">
        <w:rPr>
          <w:rFonts w:asciiTheme="minorHAnsi" w:eastAsia="Tahoma" w:hAnsiTheme="minorHAnsi" w:cstheme="minorHAnsi"/>
          <w:iCs/>
          <w:color w:val="263078"/>
          <w:spacing w:val="1"/>
          <w:sz w:val="28"/>
          <w:lang w:val="en-US"/>
        </w:rPr>
        <w:t>Java Spring</w:t>
      </w:r>
    </w:p>
    <w:p w14:paraId="28D167BC" w14:textId="7DF5FCCD" w:rsidR="002D49B9" w:rsidRDefault="00F023DA" w:rsidP="00976DF0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28063E">
        <w:rPr>
          <w:rFonts w:asciiTheme="minorHAnsi" w:hAnsiTheme="minorHAnsi" w:cstheme="minorHAnsi"/>
          <w:b/>
          <w:u w:val="single"/>
        </w:rPr>
        <w:t>Projet</w:t>
      </w:r>
      <w:r w:rsidR="0057361D" w:rsidRPr="0028063E">
        <w:rPr>
          <w:rFonts w:asciiTheme="minorHAnsi" w:hAnsiTheme="minorHAnsi" w:cstheme="minorHAnsi"/>
          <w:b/>
          <w:u w:val="single"/>
        </w:rPr>
        <w:t xml:space="preserve"> 1</w:t>
      </w:r>
      <w:r w:rsidRPr="0028063E">
        <w:rPr>
          <w:rFonts w:asciiTheme="minorHAnsi" w:hAnsiTheme="minorHAnsi" w:cstheme="minorHAnsi"/>
        </w:rPr>
        <w:t> :</w:t>
      </w:r>
      <w:r w:rsidR="00E57A5E" w:rsidRPr="0028063E">
        <w:rPr>
          <w:rFonts w:asciiTheme="minorHAnsi" w:hAnsiTheme="minorHAnsi" w:cstheme="minorHAnsi"/>
        </w:rPr>
        <w:t xml:space="preserve"> </w:t>
      </w:r>
      <w:r w:rsidR="00976DF0" w:rsidRPr="0028063E">
        <w:rPr>
          <w:rFonts w:asciiTheme="minorHAnsi" w:hAnsiTheme="minorHAnsi" w:cstheme="minorHAnsi"/>
          <w:color w:val="000000"/>
        </w:rPr>
        <w:t xml:space="preserve">BMW Group : </w:t>
      </w:r>
      <w:proofErr w:type="spellStart"/>
      <w:r w:rsidR="00976DF0" w:rsidRPr="0028063E">
        <w:rPr>
          <w:rFonts w:asciiTheme="minorHAnsi" w:hAnsiTheme="minorHAnsi" w:cstheme="minorHAnsi"/>
          <w:color w:val="000000"/>
        </w:rPr>
        <w:t>TracZentral</w:t>
      </w:r>
      <w:proofErr w:type="spellEnd"/>
    </w:p>
    <w:p w14:paraId="6B57F386" w14:textId="0593BE78" w:rsidR="00CF1D33" w:rsidRPr="001F4FD4" w:rsidRDefault="008E29D5" w:rsidP="00976DF0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8E29D5">
        <w:rPr>
          <w:rFonts w:asciiTheme="minorHAnsi" w:hAnsiTheme="minorHAnsi" w:cstheme="minorHAnsi"/>
          <w:b/>
          <w:bCs/>
          <w:color w:val="000000"/>
          <w:u w:val="single"/>
        </w:rPr>
        <w:t xml:space="preserve">Contexte : </w:t>
      </w:r>
      <w:r w:rsidR="001F4FD4">
        <w:rPr>
          <w:rFonts w:asciiTheme="minorHAnsi" w:hAnsiTheme="minorHAnsi" w:cstheme="minorHAnsi"/>
          <w:color w:val="000000"/>
        </w:rPr>
        <w:t>Migration</w:t>
      </w:r>
      <w:r w:rsidR="001F4FD4" w:rsidRPr="001F4FD4">
        <w:rPr>
          <w:rFonts w:asciiTheme="minorHAnsi" w:hAnsiTheme="minorHAnsi" w:cstheme="minorHAnsi"/>
          <w:color w:val="000000"/>
        </w:rPr>
        <w:t xml:space="preserve"> d’une application de tracking sur les véhicules BMW</w:t>
      </w:r>
    </w:p>
    <w:p w14:paraId="5B5170AD" w14:textId="09F2E231" w:rsidR="00CF1D33" w:rsidRPr="008E29D5" w:rsidRDefault="00CF1D33" w:rsidP="00976DF0">
      <w:pPr>
        <w:spacing w:line="276" w:lineRule="auto"/>
        <w:jc w:val="both"/>
        <w:rPr>
          <w:rFonts w:asciiTheme="minorHAnsi" w:hAnsiTheme="minorHAnsi" w:cstheme="minorHAnsi"/>
          <w:b/>
          <w:bCs/>
          <w:color w:val="000000"/>
          <w:u w:val="single"/>
        </w:rPr>
      </w:pPr>
      <w:r w:rsidRPr="008E29D5">
        <w:rPr>
          <w:rFonts w:asciiTheme="minorHAnsi" w:hAnsiTheme="minorHAnsi" w:cstheme="minorHAnsi"/>
          <w:b/>
          <w:bCs/>
          <w:color w:val="000000"/>
          <w:u w:val="single"/>
        </w:rPr>
        <w:t>Equipe :</w:t>
      </w:r>
      <w:r w:rsidR="008E29D5" w:rsidRPr="008E29D5">
        <w:rPr>
          <w:rFonts w:asciiTheme="minorHAnsi" w:hAnsiTheme="minorHAnsi" w:cstheme="minorHAnsi"/>
          <w:b/>
          <w:bCs/>
          <w:color w:val="000000"/>
          <w:u w:val="single"/>
        </w:rPr>
        <w:t xml:space="preserve"> </w:t>
      </w:r>
      <w:r w:rsidR="008E29D5" w:rsidRPr="008E29D5">
        <w:rPr>
          <w:rFonts w:asciiTheme="minorHAnsi" w:hAnsiTheme="minorHAnsi" w:cstheme="minorHAnsi"/>
          <w:color w:val="000000"/>
        </w:rPr>
        <w:t>Scrum Master, 1 BA, Chef de projet, 2 DevOps, 7 développeurs</w:t>
      </w:r>
    </w:p>
    <w:p w14:paraId="5FC59FB2" w14:textId="52CDFD02" w:rsidR="00CF1D33" w:rsidRDefault="00CF1D33" w:rsidP="00976DF0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CF1D33">
        <w:rPr>
          <w:rFonts w:asciiTheme="minorHAnsi" w:hAnsiTheme="minorHAnsi" w:cstheme="minorHAnsi"/>
          <w:b/>
          <w:bCs/>
          <w:color w:val="000000"/>
          <w:u w:val="single"/>
        </w:rPr>
        <w:t>Méthodologie :</w:t>
      </w:r>
      <w:r>
        <w:rPr>
          <w:rFonts w:asciiTheme="minorHAnsi" w:hAnsiTheme="minorHAnsi" w:cstheme="minorHAnsi"/>
          <w:color w:val="000000"/>
        </w:rPr>
        <w:t xml:space="preserve"> Agile Scrum</w:t>
      </w:r>
    </w:p>
    <w:p w14:paraId="3028C621" w14:textId="77777777" w:rsidR="002D169A" w:rsidRPr="0028063E" w:rsidRDefault="002D169A" w:rsidP="00EE574D">
      <w:pPr>
        <w:spacing w:line="276" w:lineRule="auto"/>
        <w:jc w:val="both"/>
        <w:rPr>
          <w:rFonts w:asciiTheme="minorHAnsi" w:hAnsiTheme="minorHAnsi" w:cstheme="minorHAnsi"/>
        </w:rPr>
      </w:pPr>
    </w:p>
    <w:p w14:paraId="49B1E2E0" w14:textId="77777777" w:rsidR="00E57A5E" w:rsidRPr="005E70DF" w:rsidRDefault="00E57A5E" w:rsidP="00E57A5E">
      <w:pPr>
        <w:spacing w:line="276" w:lineRule="auto"/>
        <w:rPr>
          <w:rFonts w:asciiTheme="minorHAnsi" w:hAnsiTheme="minorHAnsi" w:cstheme="minorHAnsi"/>
          <w:b/>
          <w:color w:val="002060"/>
          <w:u w:val="single"/>
        </w:rPr>
      </w:pPr>
      <w:r w:rsidRPr="005E70DF">
        <w:rPr>
          <w:rFonts w:asciiTheme="minorHAnsi" w:hAnsiTheme="minorHAnsi" w:cstheme="minorHAnsi"/>
          <w:b/>
          <w:u w:val="single"/>
        </w:rPr>
        <w:t>Missions et Tâches</w:t>
      </w:r>
      <w:r w:rsidRPr="005E70DF">
        <w:rPr>
          <w:rFonts w:asciiTheme="minorHAnsi" w:hAnsiTheme="minorHAnsi" w:cstheme="minorHAnsi"/>
          <w:b/>
          <w:color w:val="002060"/>
          <w:u w:val="single"/>
        </w:rPr>
        <w:t xml:space="preserve"> :</w:t>
      </w:r>
    </w:p>
    <w:p w14:paraId="457507A9" w14:textId="77777777" w:rsidR="00976DF0" w:rsidRPr="005E70DF" w:rsidRDefault="00976DF0" w:rsidP="00976DF0">
      <w:pPr>
        <w:pStyle w:val="Paragraphedeliste"/>
        <w:numPr>
          <w:ilvl w:val="0"/>
          <w:numId w:val="39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Maintenance et amélioration d'une application de BMW Group.</w:t>
      </w:r>
    </w:p>
    <w:p w14:paraId="35B3AE92" w14:textId="77777777" w:rsidR="00976DF0" w:rsidRPr="005E70DF" w:rsidRDefault="00976DF0" w:rsidP="00976DF0">
      <w:pPr>
        <w:pStyle w:val="Paragraphedeliste"/>
        <w:numPr>
          <w:ilvl w:val="0"/>
          <w:numId w:val="39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 xml:space="preserve">Migration des pages web des JSF vers Angular 13. </w:t>
      </w:r>
    </w:p>
    <w:p w14:paraId="493CD827" w14:textId="77777777" w:rsidR="00976DF0" w:rsidRPr="005E70DF" w:rsidRDefault="00976DF0" w:rsidP="00976DF0">
      <w:pPr>
        <w:pStyle w:val="Paragraphedeliste"/>
        <w:numPr>
          <w:ilvl w:val="0"/>
          <w:numId w:val="39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Implémentation de nouvelles fonctionnalités.</w:t>
      </w:r>
    </w:p>
    <w:p w14:paraId="3E3D2417" w14:textId="77777777" w:rsidR="00976DF0" w:rsidRPr="005E70DF" w:rsidRDefault="00976DF0" w:rsidP="00976DF0">
      <w:pPr>
        <w:pStyle w:val="Paragraphedeliste"/>
        <w:numPr>
          <w:ilvl w:val="0"/>
          <w:numId w:val="39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Implémentation de nouvelles maquettes.</w:t>
      </w:r>
    </w:p>
    <w:p w14:paraId="4A9E4A9D" w14:textId="11B8AF00" w:rsidR="00976DF0" w:rsidRPr="005E70DF" w:rsidRDefault="00976DF0" w:rsidP="00976DF0">
      <w:pPr>
        <w:pStyle w:val="Paragraphedeliste"/>
        <w:numPr>
          <w:ilvl w:val="0"/>
          <w:numId w:val="39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Rédaction de tests d'intégration et de tests unitaires</w:t>
      </w:r>
      <w:r w:rsidR="00306AC2">
        <w:rPr>
          <w:rFonts w:asciiTheme="minorHAnsi" w:hAnsiTheme="minorHAnsi" w:cstheme="minorHAnsi"/>
        </w:rPr>
        <w:t xml:space="preserve"> back end avec JUnit et front end avec </w:t>
      </w:r>
      <w:r w:rsidR="004203D5">
        <w:rPr>
          <w:rFonts w:asciiTheme="minorHAnsi" w:hAnsiTheme="minorHAnsi" w:cstheme="minorHAnsi"/>
        </w:rPr>
        <w:t>Jasmine</w:t>
      </w:r>
      <w:r w:rsidR="00306AC2">
        <w:rPr>
          <w:rFonts w:asciiTheme="minorHAnsi" w:hAnsiTheme="minorHAnsi" w:cstheme="minorHAnsi"/>
        </w:rPr>
        <w:t xml:space="preserve"> et Karma</w:t>
      </w:r>
      <w:r w:rsidRPr="005E70DF">
        <w:rPr>
          <w:rFonts w:asciiTheme="minorHAnsi" w:hAnsiTheme="minorHAnsi" w:cstheme="minorHAnsi"/>
        </w:rPr>
        <w:t>.</w:t>
      </w:r>
    </w:p>
    <w:p w14:paraId="35A15515" w14:textId="1AD6C341" w:rsidR="00976DF0" w:rsidRPr="005E70DF" w:rsidRDefault="00976DF0" w:rsidP="00976DF0">
      <w:pPr>
        <w:pStyle w:val="Paragraphedeliste"/>
        <w:numPr>
          <w:ilvl w:val="0"/>
          <w:numId w:val="39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Création des pull request</w:t>
      </w:r>
      <w:r w:rsidR="00D277E1">
        <w:rPr>
          <w:rFonts w:asciiTheme="minorHAnsi" w:hAnsiTheme="minorHAnsi" w:cstheme="minorHAnsi"/>
        </w:rPr>
        <w:t>s</w:t>
      </w:r>
      <w:r w:rsidRPr="005E70DF">
        <w:rPr>
          <w:rFonts w:asciiTheme="minorHAnsi" w:hAnsiTheme="minorHAnsi" w:cstheme="minorHAnsi"/>
        </w:rPr>
        <w:t xml:space="preserve"> pour chaque tâche réalisée.</w:t>
      </w:r>
    </w:p>
    <w:p w14:paraId="0949DDA0" w14:textId="6FA7BEB2" w:rsidR="00976DF0" w:rsidRPr="005E70DF" w:rsidRDefault="008E29D5" w:rsidP="00976DF0">
      <w:pPr>
        <w:pStyle w:val="Paragraphedeliste"/>
        <w:numPr>
          <w:ilvl w:val="0"/>
          <w:numId w:val="3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Réalisation des </w:t>
      </w:r>
      <w:r w:rsidR="00976DF0" w:rsidRPr="005E70DF">
        <w:rPr>
          <w:rFonts w:asciiTheme="minorHAnsi" w:hAnsiTheme="minorHAnsi" w:cstheme="minorHAnsi"/>
        </w:rPr>
        <w:t>revue</w:t>
      </w:r>
      <w:r>
        <w:rPr>
          <w:rFonts w:asciiTheme="minorHAnsi" w:hAnsiTheme="minorHAnsi" w:cstheme="minorHAnsi"/>
        </w:rPr>
        <w:t>s de code pour</w:t>
      </w:r>
      <w:r w:rsidR="00976DF0" w:rsidRPr="005E70DF">
        <w:rPr>
          <w:rFonts w:asciiTheme="minorHAnsi" w:hAnsiTheme="minorHAnsi" w:cstheme="minorHAnsi"/>
        </w:rPr>
        <w:t xml:space="preserve"> les tâches terminées. (review)</w:t>
      </w:r>
    </w:p>
    <w:p w14:paraId="2F2CAF0B" w14:textId="7D04F219" w:rsidR="00976DF0" w:rsidRPr="008F0790" w:rsidRDefault="00976DF0" w:rsidP="00976DF0">
      <w:pPr>
        <w:pStyle w:val="Paragraphedeliste"/>
        <w:numPr>
          <w:ilvl w:val="0"/>
          <w:numId w:val="39"/>
        </w:numPr>
        <w:spacing w:before="2" w:line="276" w:lineRule="auto"/>
        <w:ind w:right="992"/>
      </w:pPr>
      <w:r w:rsidRPr="005E70DF">
        <w:rPr>
          <w:rFonts w:asciiTheme="minorHAnsi" w:hAnsiTheme="minorHAnsi" w:cstheme="minorHAnsi"/>
        </w:rPr>
        <w:t>Les cérémonies Agile pour chaque sprint de deux semaines</w:t>
      </w:r>
    </w:p>
    <w:p w14:paraId="33A7AEDE" w14:textId="4953ED2B" w:rsidR="008F0790" w:rsidRPr="00D3092B" w:rsidRDefault="008F0790" w:rsidP="00976DF0">
      <w:pPr>
        <w:pStyle w:val="Paragraphedeliste"/>
        <w:numPr>
          <w:ilvl w:val="0"/>
          <w:numId w:val="39"/>
        </w:numPr>
        <w:spacing w:before="2" w:line="276" w:lineRule="auto"/>
        <w:ind w:right="992"/>
      </w:pPr>
      <w:r>
        <w:rPr>
          <w:rFonts w:asciiTheme="minorHAnsi" w:hAnsiTheme="minorHAnsi" w:cstheme="minorHAnsi"/>
        </w:rPr>
        <w:t>Utilisation des containers Docker.</w:t>
      </w:r>
    </w:p>
    <w:p w14:paraId="7AFE73EE" w14:textId="11B8AD99" w:rsidR="00D3092B" w:rsidRPr="00D3092B" w:rsidRDefault="00D3092B" w:rsidP="00976DF0">
      <w:pPr>
        <w:pStyle w:val="Paragraphedeliste"/>
        <w:numPr>
          <w:ilvl w:val="0"/>
          <w:numId w:val="39"/>
        </w:numPr>
        <w:spacing w:before="2" w:line="276" w:lineRule="auto"/>
        <w:ind w:right="992"/>
      </w:pPr>
      <w:r>
        <w:rPr>
          <w:rFonts w:asciiTheme="minorHAnsi" w:hAnsiTheme="minorHAnsi" w:cstheme="minorHAnsi"/>
        </w:rPr>
        <w:t>Utilisation de Bitbucket pour le développement continu.</w:t>
      </w:r>
    </w:p>
    <w:p w14:paraId="03A8CC1E" w14:textId="74E883F2" w:rsidR="00D3092B" w:rsidRPr="00E0519A" w:rsidRDefault="00E0519A" w:rsidP="00976DF0">
      <w:pPr>
        <w:pStyle w:val="Paragraphedeliste"/>
        <w:numPr>
          <w:ilvl w:val="0"/>
          <w:numId w:val="39"/>
        </w:numPr>
        <w:spacing w:before="2" w:line="276" w:lineRule="auto"/>
        <w:ind w:right="992"/>
      </w:pPr>
      <w:r>
        <w:rPr>
          <w:rFonts w:asciiTheme="minorHAnsi" w:hAnsiTheme="minorHAnsi" w:cstheme="minorHAnsi"/>
        </w:rPr>
        <w:t>Utilisation de Jenkins pour le déploiement continu.</w:t>
      </w:r>
    </w:p>
    <w:p w14:paraId="7AF90F5E" w14:textId="5A5BF2B3" w:rsidR="00E0519A" w:rsidRPr="00494F68" w:rsidRDefault="00494F68" w:rsidP="00976DF0">
      <w:pPr>
        <w:pStyle w:val="Paragraphedeliste"/>
        <w:numPr>
          <w:ilvl w:val="0"/>
          <w:numId w:val="39"/>
        </w:numPr>
        <w:spacing w:before="2" w:line="276" w:lineRule="auto"/>
        <w:ind w:right="992"/>
        <w:rPr>
          <w:rFonts w:asciiTheme="minorHAnsi" w:hAnsiTheme="minorHAnsi" w:cstheme="minorHAnsi"/>
        </w:rPr>
      </w:pPr>
      <w:r w:rsidRPr="00494F68">
        <w:rPr>
          <w:rFonts w:asciiTheme="minorHAnsi" w:hAnsiTheme="minorHAnsi" w:cstheme="minorHAnsi"/>
        </w:rPr>
        <w:t>Maintien de la qualité de code avec SonarQube</w:t>
      </w:r>
      <w:r>
        <w:rPr>
          <w:rFonts w:asciiTheme="minorHAnsi" w:hAnsiTheme="minorHAnsi" w:cstheme="minorHAnsi"/>
        </w:rPr>
        <w:t>.</w:t>
      </w:r>
    </w:p>
    <w:p w14:paraId="604415E8" w14:textId="77777777" w:rsidR="00976DF0" w:rsidRPr="005E70DF" w:rsidRDefault="00976DF0" w:rsidP="00976DF0">
      <w:pPr>
        <w:pStyle w:val="Paragraphedeliste"/>
        <w:numPr>
          <w:ilvl w:val="0"/>
          <w:numId w:val="39"/>
        </w:numPr>
        <w:spacing w:before="9" w:line="276" w:lineRule="auto"/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Gestion des tâches avec Jira.</w:t>
      </w:r>
    </w:p>
    <w:p w14:paraId="1C9F976E" w14:textId="3C2A77F9" w:rsidR="00976DF0" w:rsidRPr="005E70DF" w:rsidRDefault="00976DF0" w:rsidP="00976DF0">
      <w:pPr>
        <w:pStyle w:val="Paragraphedeliste"/>
        <w:numPr>
          <w:ilvl w:val="0"/>
          <w:numId w:val="39"/>
        </w:numPr>
        <w:spacing w:before="10" w:line="276" w:lineRule="auto"/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 xml:space="preserve">Création de </w:t>
      </w:r>
      <w:r w:rsidR="00D818C1">
        <w:rPr>
          <w:rFonts w:asciiTheme="minorHAnsi" w:hAnsiTheme="minorHAnsi" w:cstheme="minorHAnsi"/>
        </w:rPr>
        <w:t xml:space="preserve">la </w:t>
      </w:r>
      <w:r w:rsidRPr="005E70DF">
        <w:rPr>
          <w:rFonts w:asciiTheme="minorHAnsi" w:hAnsiTheme="minorHAnsi" w:cstheme="minorHAnsi"/>
        </w:rPr>
        <w:t xml:space="preserve">documentation technique avec </w:t>
      </w:r>
      <w:r w:rsidR="007F2EA4">
        <w:rPr>
          <w:rFonts w:asciiTheme="minorHAnsi" w:hAnsiTheme="minorHAnsi" w:cstheme="minorHAnsi"/>
        </w:rPr>
        <w:t>C</w:t>
      </w:r>
      <w:r w:rsidRPr="005E70DF">
        <w:rPr>
          <w:rFonts w:asciiTheme="minorHAnsi" w:hAnsiTheme="minorHAnsi" w:cstheme="minorHAnsi"/>
        </w:rPr>
        <w:t>onfluence.</w:t>
      </w:r>
    </w:p>
    <w:p w14:paraId="36E3039D" w14:textId="77777777" w:rsidR="002D169A" w:rsidRPr="005E70DF" w:rsidRDefault="002D169A" w:rsidP="002D169A">
      <w:pPr>
        <w:pStyle w:val="Paragraphedeliste"/>
        <w:spacing w:line="276" w:lineRule="auto"/>
        <w:jc w:val="both"/>
        <w:rPr>
          <w:rFonts w:asciiTheme="minorHAnsi" w:hAnsiTheme="minorHAnsi" w:cstheme="minorHAnsi"/>
        </w:rPr>
      </w:pPr>
    </w:p>
    <w:p w14:paraId="73548257" w14:textId="6321FD88" w:rsidR="00EE574D" w:rsidRPr="005E70DF" w:rsidRDefault="00840B6F" w:rsidP="00EE574D">
      <w:pPr>
        <w:spacing w:line="276" w:lineRule="auto"/>
        <w:jc w:val="both"/>
        <w:rPr>
          <w:rFonts w:asciiTheme="minorHAnsi" w:hAnsiTheme="minorHAnsi" w:cstheme="minorHAnsi"/>
          <w:b/>
          <w:u w:val="single"/>
        </w:rPr>
      </w:pPr>
      <w:r w:rsidRPr="005E70DF">
        <w:rPr>
          <w:rFonts w:asciiTheme="minorHAnsi" w:hAnsiTheme="minorHAnsi" w:cstheme="minorHAnsi"/>
          <w:b/>
          <w:u w:val="single"/>
        </w:rPr>
        <w:t>Environnement</w:t>
      </w:r>
      <w:r w:rsidR="00EE574D" w:rsidRPr="005E70DF">
        <w:rPr>
          <w:rFonts w:asciiTheme="minorHAnsi" w:hAnsiTheme="minorHAnsi" w:cstheme="minorHAnsi"/>
          <w:b/>
          <w:u w:val="single"/>
        </w:rPr>
        <w:t xml:space="preserve"> Technique : </w:t>
      </w:r>
    </w:p>
    <w:p w14:paraId="67C823D2" w14:textId="258944A9" w:rsidR="00FA1EE4" w:rsidRDefault="00976DF0" w:rsidP="008B7580">
      <w:pPr>
        <w:spacing w:line="276" w:lineRule="auto"/>
        <w:jc w:val="both"/>
        <w:rPr>
          <w:rFonts w:asciiTheme="minorHAnsi" w:hAnsiTheme="minorHAnsi" w:cstheme="minorHAnsi"/>
          <w:szCs w:val="24"/>
        </w:rPr>
      </w:pPr>
      <w:r w:rsidRPr="005E70DF">
        <w:rPr>
          <w:rFonts w:asciiTheme="minorHAnsi" w:hAnsiTheme="minorHAnsi" w:cstheme="minorHAnsi"/>
          <w:szCs w:val="24"/>
        </w:rPr>
        <w:t xml:space="preserve">Angular 13, </w:t>
      </w:r>
      <w:r w:rsidR="00E369BB">
        <w:rPr>
          <w:rFonts w:asciiTheme="minorHAnsi" w:hAnsiTheme="minorHAnsi" w:cstheme="minorHAnsi"/>
          <w:szCs w:val="24"/>
        </w:rPr>
        <w:t xml:space="preserve">JSF, </w:t>
      </w:r>
      <w:r w:rsidRPr="005E70DF">
        <w:rPr>
          <w:rFonts w:asciiTheme="minorHAnsi" w:hAnsiTheme="minorHAnsi" w:cstheme="minorHAnsi"/>
          <w:szCs w:val="24"/>
        </w:rPr>
        <w:t xml:space="preserve">TypeScript, Java, JavaScript, SpringBoot, Confluence, Jira, Scrum, Git, Teams </w:t>
      </w:r>
      <w:r w:rsidR="00EE574D" w:rsidRPr="005E70DF">
        <w:rPr>
          <w:rFonts w:asciiTheme="minorHAnsi" w:hAnsiTheme="minorHAnsi" w:cstheme="minorHAnsi"/>
          <w:szCs w:val="24"/>
        </w:rPr>
        <w:t>et Scrum</w:t>
      </w:r>
      <w:r w:rsidR="0053334D">
        <w:rPr>
          <w:rFonts w:asciiTheme="minorHAnsi" w:hAnsiTheme="minorHAnsi" w:cstheme="minorHAnsi"/>
          <w:szCs w:val="24"/>
        </w:rPr>
        <w:t xml:space="preserve">, Junit, </w:t>
      </w:r>
      <w:r w:rsidR="004203D5">
        <w:rPr>
          <w:rFonts w:asciiTheme="minorHAnsi" w:hAnsiTheme="minorHAnsi" w:cstheme="minorHAnsi"/>
          <w:szCs w:val="24"/>
        </w:rPr>
        <w:t>Jasmine</w:t>
      </w:r>
      <w:r w:rsidR="0053334D">
        <w:rPr>
          <w:rFonts w:asciiTheme="minorHAnsi" w:hAnsiTheme="minorHAnsi" w:cstheme="minorHAnsi"/>
          <w:szCs w:val="24"/>
        </w:rPr>
        <w:t>, Karma</w:t>
      </w:r>
      <w:r w:rsidR="000168AF">
        <w:rPr>
          <w:rFonts w:asciiTheme="minorHAnsi" w:hAnsiTheme="minorHAnsi" w:cstheme="minorHAnsi"/>
          <w:szCs w:val="24"/>
        </w:rPr>
        <w:t xml:space="preserve">, Jenkins, Docker, </w:t>
      </w:r>
      <w:proofErr w:type="spellStart"/>
      <w:r w:rsidR="000168AF">
        <w:rPr>
          <w:rFonts w:asciiTheme="minorHAnsi" w:hAnsiTheme="minorHAnsi" w:cstheme="minorHAnsi"/>
          <w:szCs w:val="24"/>
        </w:rPr>
        <w:t>SonarQube</w:t>
      </w:r>
      <w:proofErr w:type="spellEnd"/>
    </w:p>
    <w:p w14:paraId="2A162097" w14:textId="77777777" w:rsidR="00FA1EE4" w:rsidRPr="00FA1EE4" w:rsidRDefault="00FA1EE4" w:rsidP="008B7580">
      <w:pPr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14:paraId="5C9861FC" w14:textId="531D2DFA" w:rsidR="00976DF0" w:rsidRPr="005E70DF" w:rsidRDefault="00EA369E" w:rsidP="00976DF0">
      <w:pPr>
        <w:spacing w:line="276" w:lineRule="auto"/>
        <w:jc w:val="both"/>
        <w:rPr>
          <w:rFonts w:asciiTheme="minorHAnsi" w:eastAsia="Tahoma" w:hAnsiTheme="minorHAnsi" w:cstheme="minorHAnsi"/>
          <w:b/>
          <w:color w:val="263078"/>
          <w:spacing w:val="1"/>
          <w:sz w:val="28"/>
        </w:rPr>
      </w:pPr>
      <w:r w:rsidRPr="00EA369E">
        <w:rPr>
          <w:rFonts w:asciiTheme="minorHAnsi" w:eastAsia="Tahoma" w:hAnsiTheme="minorHAnsi" w:cstheme="minorHAnsi"/>
          <w:b/>
          <w:color w:val="263078"/>
          <w:spacing w:val="1"/>
          <w:sz w:val="28"/>
        </w:rPr>
        <w:t xml:space="preserve">Bank Santander de Madrid </w:t>
      </w:r>
      <w:r>
        <w:rPr>
          <w:rFonts w:asciiTheme="minorHAnsi" w:eastAsia="Tahoma" w:hAnsiTheme="minorHAnsi" w:cstheme="minorHAnsi"/>
          <w:b/>
          <w:color w:val="263078"/>
          <w:spacing w:val="1"/>
          <w:sz w:val="28"/>
        </w:rPr>
        <w:tab/>
      </w:r>
      <w:r>
        <w:rPr>
          <w:rFonts w:asciiTheme="minorHAnsi" w:eastAsia="Tahoma" w:hAnsiTheme="minorHAnsi" w:cstheme="minorHAnsi"/>
          <w:b/>
          <w:color w:val="263078"/>
          <w:spacing w:val="1"/>
          <w:sz w:val="28"/>
        </w:rPr>
        <w:tab/>
      </w:r>
      <w:r>
        <w:rPr>
          <w:rFonts w:asciiTheme="minorHAnsi" w:eastAsia="Tahoma" w:hAnsiTheme="minorHAnsi" w:cstheme="minorHAnsi"/>
          <w:b/>
          <w:color w:val="263078"/>
          <w:spacing w:val="1"/>
          <w:sz w:val="28"/>
        </w:rPr>
        <w:tab/>
      </w:r>
      <w:r>
        <w:rPr>
          <w:rFonts w:asciiTheme="minorHAnsi" w:eastAsia="Tahoma" w:hAnsiTheme="minorHAnsi" w:cstheme="minorHAnsi"/>
          <w:b/>
          <w:color w:val="263078"/>
          <w:spacing w:val="1"/>
          <w:sz w:val="28"/>
        </w:rPr>
        <w:tab/>
      </w:r>
      <w:r>
        <w:rPr>
          <w:rFonts w:asciiTheme="minorHAnsi" w:eastAsia="Tahoma" w:hAnsiTheme="minorHAnsi" w:cstheme="minorHAnsi"/>
          <w:b/>
          <w:color w:val="263078"/>
          <w:spacing w:val="1"/>
          <w:sz w:val="28"/>
        </w:rPr>
        <w:tab/>
      </w:r>
      <w:r w:rsidR="00976DF0" w:rsidRPr="005E70DF">
        <w:rPr>
          <w:rFonts w:asciiTheme="minorHAnsi" w:eastAsia="Tahoma" w:hAnsiTheme="minorHAnsi" w:cstheme="minorHAnsi"/>
          <w:b/>
          <w:color w:val="263078"/>
          <w:spacing w:val="1"/>
          <w:sz w:val="28"/>
        </w:rPr>
        <w:t>Juillet 2020 – Juillet 2021</w:t>
      </w:r>
    </w:p>
    <w:p w14:paraId="2157C9BA" w14:textId="30390B9C" w:rsidR="0041358F" w:rsidRPr="00FA1EE4" w:rsidRDefault="00156381" w:rsidP="00156381">
      <w:pPr>
        <w:pStyle w:val="Titre9"/>
        <w:rPr>
          <w:rFonts w:asciiTheme="minorHAnsi" w:eastAsia="Tahoma" w:hAnsiTheme="minorHAnsi" w:cstheme="minorHAnsi"/>
          <w:iCs/>
          <w:color w:val="263078"/>
          <w:spacing w:val="1"/>
          <w:sz w:val="28"/>
          <w:lang w:val="en-US"/>
        </w:rPr>
      </w:pPr>
      <w:proofErr w:type="spellStart"/>
      <w:r w:rsidRPr="00FA1EE4">
        <w:rPr>
          <w:rFonts w:asciiTheme="minorHAnsi" w:eastAsia="Tahoma" w:hAnsiTheme="minorHAnsi" w:cstheme="minorHAnsi"/>
          <w:iCs/>
          <w:color w:val="263078"/>
          <w:spacing w:val="1"/>
          <w:sz w:val="28"/>
          <w:lang w:val="en-US"/>
        </w:rPr>
        <w:t>Développeur</w:t>
      </w:r>
      <w:proofErr w:type="spellEnd"/>
      <w:r w:rsidR="00976DF0" w:rsidRPr="00FA1EE4">
        <w:rPr>
          <w:rFonts w:asciiTheme="minorHAnsi" w:eastAsia="Tahoma" w:hAnsiTheme="minorHAnsi" w:cstheme="minorHAnsi"/>
          <w:iCs/>
          <w:color w:val="263078"/>
          <w:spacing w:val="1"/>
          <w:sz w:val="28"/>
          <w:lang w:val="en-US"/>
        </w:rPr>
        <w:t xml:space="preserve"> Full Stack</w:t>
      </w:r>
      <w:r w:rsidR="005E70DF" w:rsidRPr="00FA1EE4">
        <w:rPr>
          <w:rFonts w:asciiTheme="minorHAnsi" w:eastAsia="Tahoma" w:hAnsiTheme="minorHAnsi" w:cstheme="minorHAnsi"/>
          <w:iCs/>
          <w:color w:val="263078"/>
          <w:spacing w:val="1"/>
          <w:sz w:val="28"/>
          <w:lang w:val="en-US"/>
        </w:rPr>
        <w:t xml:space="preserve"> Angular</w:t>
      </w:r>
      <w:r w:rsidR="006B1AD0" w:rsidRPr="00FA1EE4">
        <w:rPr>
          <w:rFonts w:asciiTheme="minorHAnsi" w:eastAsia="Tahoma" w:hAnsiTheme="minorHAnsi" w:cstheme="minorHAnsi"/>
          <w:iCs/>
          <w:color w:val="263078"/>
          <w:spacing w:val="1"/>
          <w:sz w:val="28"/>
          <w:lang w:val="en-US"/>
        </w:rPr>
        <w:t xml:space="preserve"> 9</w:t>
      </w:r>
      <w:r w:rsidR="005E70DF" w:rsidRPr="00FA1EE4">
        <w:rPr>
          <w:rFonts w:asciiTheme="minorHAnsi" w:eastAsia="Tahoma" w:hAnsiTheme="minorHAnsi" w:cstheme="minorHAnsi"/>
          <w:iCs/>
          <w:color w:val="263078"/>
          <w:spacing w:val="1"/>
          <w:sz w:val="28"/>
          <w:lang w:val="en-US"/>
        </w:rPr>
        <w:t xml:space="preserve"> / Java</w:t>
      </w:r>
      <w:r w:rsidR="00725A11" w:rsidRPr="00FA1EE4">
        <w:rPr>
          <w:rFonts w:asciiTheme="minorHAnsi" w:eastAsia="Tahoma" w:hAnsiTheme="minorHAnsi" w:cstheme="minorHAnsi"/>
          <w:iCs/>
          <w:color w:val="263078"/>
          <w:spacing w:val="1"/>
          <w:sz w:val="28"/>
          <w:lang w:val="en-US"/>
        </w:rPr>
        <w:t xml:space="preserve"> / Spring</w:t>
      </w:r>
    </w:p>
    <w:p w14:paraId="00FDAE55" w14:textId="6BA97FE1" w:rsidR="002B09AD" w:rsidRPr="005E70DF" w:rsidRDefault="0057361D" w:rsidP="00156381">
      <w:pPr>
        <w:spacing w:line="276" w:lineRule="auto"/>
        <w:jc w:val="both"/>
        <w:rPr>
          <w:rFonts w:asciiTheme="minorHAnsi" w:hAnsiTheme="minorHAnsi" w:cstheme="minorHAnsi"/>
          <w:szCs w:val="24"/>
        </w:rPr>
      </w:pPr>
      <w:r w:rsidRPr="005E70DF">
        <w:rPr>
          <w:rFonts w:asciiTheme="minorHAnsi" w:hAnsiTheme="minorHAnsi" w:cstheme="minorHAnsi"/>
          <w:b/>
          <w:u w:val="single"/>
        </w:rPr>
        <w:t>Projet :</w:t>
      </w:r>
      <w:r w:rsidR="002B09AD" w:rsidRPr="005E70DF">
        <w:rPr>
          <w:rFonts w:asciiTheme="minorHAnsi" w:hAnsiTheme="minorHAnsi" w:cstheme="minorHAnsi"/>
        </w:rPr>
        <w:t xml:space="preserve"> </w:t>
      </w:r>
      <w:r w:rsidR="00156381" w:rsidRPr="005E70DF">
        <w:rPr>
          <w:rFonts w:asciiTheme="minorHAnsi" w:hAnsiTheme="minorHAnsi" w:cstheme="minorHAnsi"/>
        </w:rPr>
        <w:t xml:space="preserve"> </w:t>
      </w:r>
      <w:r w:rsidR="00156381" w:rsidRPr="005E70DF">
        <w:rPr>
          <w:rFonts w:asciiTheme="minorHAnsi" w:hAnsiTheme="minorHAnsi" w:cstheme="minorHAnsi"/>
          <w:color w:val="000000"/>
        </w:rPr>
        <w:t xml:space="preserve">MERCURY </w:t>
      </w:r>
    </w:p>
    <w:p w14:paraId="54402115" w14:textId="7CB6187F" w:rsidR="00EA5C44" w:rsidRPr="001F4FD4" w:rsidRDefault="00EA5C44" w:rsidP="00EA5C44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8E29D5">
        <w:rPr>
          <w:rFonts w:asciiTheme="minorHAnsi" w:hAnsiTheme="minorHAnsi" w:cstheme="minorHAnsi"/>
          <w:b/>
          <w:bCs/>
          <w:color w:val="000000"/>
          <w:u w:val="single"/>
        </w:rPr>
        <w:t xml:space="preserve">Contexte : </w:t>
      </w:r>
      <w:r w:rsidR="00BC3CDB" w:rsidRPr="00BC3CDB">
        <w:rPr>
          <w:rFonts w:asciiTheme="minorHAnsi" w:hAnsiTheme="minorHAnsi" w:cstheme="minorHAnsi"/>
          <w:color w:val="000000"/>
        </w:rPr>
        <w:t xml:space="preserve">Maintenance et </w:t>
      </w:r>
      <w:r w:rsidR="00BC3CDB">
        <w:rPr>
          <w:rFonts w:asciiTheme="minorHAnsi" w:hAnsiTheme="minorHAnsi" w:cstheme="minorHAnsi"/>
          <w:color w:val="000000"/>
        </w:rPr>
        <w:t>d</w:t>
      </w:r>
      <w:r w:rsidR="00EA369E" w:rsidRPr="00BC3CDB">
        <w:rPr>
          <w:rFonts w:asciiTheme="minorHAnsi" w:hAnsiTheme="minorHAnsi" w:cstheme="minorHAnsi"/>
          <w:color w:val="000000"/>
        </w:rPr>
        <w:t>éveloppeme</w:t>
      </w:r>
      <w:r w:rsidR="00BC3CDB" w:rsidRPr="00BC3CDB">
        <w:rPr>
          <w:rFonts w:asciiTheme="minorHAnsi" w:hAnsiTheme="minorHAnsi" w:cstheme="minorHAnsi"/>
          <w:color w:val="000000"/>
        </w:rPr>
        <w:t xml:space="preserve">nt </w:t>
      </w:r>
      <w:r w:rsidR="00BC3CDB">
        <w:rPr>
          <w:rFonts w:asciiTheme="minorHAnsi" w:hAnsiTheme="minorHAnsi" w:cstheme="minorHAnsi"/>
          <w:color w:val="000000"/>
        </w:rPr>
        <w:t xml:space="preserve">d’une application </w:t>
      </w:r>
      <w:r w:rsidR="00681E20">
        <w:rPr>
          <w:rFonts w:asciiTheme="minorHAnsi" w:hAnsiTheme="minorHAnsi" w:cstheme="minorHAnsi"/>
          <w:color w:val="000000"/>
        </w:rPr>
        <w:t xml:space="preserve">de </w:t>
      </w:r>
      <w:r w:rsidR="00BC3CDB">
        <w:rPr>
          <w:rFonts w:asciiTheme="minorHAnsi" w:hAnsiTheme="minorHAnsi" w:cstheme="minorHAnsi"/>
          <w:color w:val="000000"/>
        </w:rPr>
        <w:t>g</w:t>
      </w:r>
      <w:r w:rsidR="00EA369E" w:rsidRPr="00BC3CDB">
        <w:rPr>
          <w:rFonts w:asciiTheme="minorHAnsi" w:hAnsiTheme="minorHAnsi" w:cstheme="minorHAnsi"/>
          <w:color w:val="000000"/>
        </w:rPr>
        <w:t>estion</w:t>
      </w:r>
      <w:r w:rsidR="00EA369E">
        <w:rPr>
          <w:rFonts w:asciiTheme="minorHAnsi" w:hAnsiTheme="minorHAnsi" w:cstheme="minorHAnsi"/>
          <w:color w:val="000000"/>
        </w:rPr>
        <w:t xml:space="preserve"> des transactions et des messages SWIFT de la banque : </w:t>
      </w:r>
      <w:r w:rsidR="00EA369E" w:rsidRPr="005E70DF">
        <w:rPr>
          <w:rFonts w:asciiTheme="minorHAnsi" w:hAnsiTheme="minorHAnsi" w:cstheme="minorHAnsi"/>
          <w:color w:val="000000"/>
        </w:rPr>
        <w:t>Bank Santander de Madrid</w:t>
      </w:r>
    </w:p>
    <w:p w14:paraId="3B41FDE4" w14:textId="31DCDC4A" w:rsidR="00EA5C44" w:rsidRPr="008E29D5" w:rsidRDefault="00EA5C44" w:rsidP="00EA5C44">
      <w:pPr>
        <w:spacing w:line="276" w:lineRule="auto"/>
        <w:jc w:val="both"/>
        <w:rPr>
          <w:rFonts w:asciiTheme="minorHAnsi" w:hAnsiTheme="minorHAnsi" w:cstheme="minorHAnsi"/>
          <w:b/>
          <w:bCs/>
          <w:color w:val="000000"/>
          <w:u w:val="single"/>
        </w:rPr>
      </w:pPr>
      <w:r w:rsidRPr="008E29D5">
        <w:rPr>
          <w:rFonts w:asciiTheme="minorHAnsi" w:hAnsiTheme="minorHAnsi" w:cstheme="minorHAnsi"/>
          <w:b/>
          <w:bCs/>
          <w:color w:val="000000"/>
          <w:u w:val="single"/>
        </w:rPr>
        <w:t xml:space="preserve">Equipe : </w:t>
      </w:r>
      <w:r w:rsidR="00AF1DB8">
        <w:rPr>
          <w:rFonts w:asciiTheme="minorHAnsi" w:hAnsiTheme="minorHAnsi" w:cstheme="minorHAnsi"/>
          <w:color w:val="000000"/>
        </w:rPr>
        <w:t>Chef de projet / Scrum Master, 1 DevOps, 8 développeurs</w:t>
      </w:r>
    </w:p>
    <w:p w14:paraId="6DB5F6CE" w14:textId="4A29659F" w:rsidR="00EA5C44" w:rsidRDefault="00EA5C44" w:rsidP="00EA5C44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CF1D33">
        <w:rPr>
          <w:rFonts w:asciiTheme="minorHAnsi" w:hAnsiTheme="minorHAnsi" w:cstheme="minorHAnsi"/>
          <w:b/>
          <w:bCs/>
          <w:color w:val="000000"/>
          <w:u w:val="single"/>
        </w:rPr>
        <w:t>Méthodologie :</w:t>
      </w:r>
      <w:r>
        <w:rPr>
          <w:rFonts w:asciiTheme="minorHAnsi" w:hAnsiTheme="minorHAnsi" w:cstheme="minorHAnsi"/>
          <w:color w:val="000000"/>
        </w:rPr>
        <w:t xml:space="preserve"> Agile </w:t>
      </w:r>
      <w:r w:rsidR="00AF1DB8">
        <w:rPr>
          <w:rFonts w:asciiTheme="minorHAnsi" w:hAnsiTheme="minorHAnsi" w:cstheme="minorHAnsi"/>
          <w:color w:val="000000"/>
        </w:rPr>
        <w:t>Scrum</w:t>
      </w:r>
    </w:p>
    <w:p w14:paraId="63717D9D" w14:textId="77777777" w:rsidR="0041358F" w:rsidRPr="005E70DF" w:rsidRDefault="0041358F" w:rsidP="0041358F">
      <w:pPr>
        <w:spacing w:line="276" w:lineRule="auto"/>
        <w:jc w:val="both"/>
        <w:rPr>
          <w:rFonts w:asciiTheme="minorHAnsi" w:hAnsiTheme="minorHAnsi" w:cstheme="minorHAnsi"/>
        </w:rPr>
      </w:pPr>
    </w:p>
    <w:p w14:paraId="54350063" w14:textId="77777777" w:rsidR="0041358F" w:rsidRPr="005E70DF" w:rsidRDefault="0041358F" w:rsidP="0041358F">
      <w:pPr>
        <w:spacing w:line="276" w:lineRule="auto"/>
        <w:rPr>
          <w:rFonts w:asciiTheme="minorHAnsi" w:hAnsiTheme="minorHAnsi" w:cstheme="minorHAnsi"/>
          <w:b/>
          <w:color w:val="002060"/>
          <w:u w:val="single"/>
        </w:rPr>
      </w:pPr>
      <w:r w:rsidRPr="005E70DF">
        <w:rPr>
          <w:rFonts w:asciiTheme="minorHAnsi" w:hAnsiTheme="minorHAnsi" w:cstheme="minorHAnsi"/>
          <w:b/>
          <w:u w:val="single"/>
        </w:rPr>
        <w:t>Missions et Tâches</w:t>
      </w:r>
      <w:r w:rsidRPr="005E70DF">
        <w:rPr>
          <w:rFonts w:asciiTheme="minorHAnsi" w:hAnsiTheme="minorHAnsi" w:cstheme="minorHAnsi"/>
          <w:b/>
          <w:color w:val="002060"/>
          <w:u w:val="single"/>
        </w:rPr>
        <w:t xml:space="preserve"> :</w:t>
      </w:r>
    </w:p>
    <w:p w14:paraId="1E8A089E" w14:textId="77777777" w:rsidR="00156381" w:rsidRPr="005E70DF" w:rsidRDefault="00156381" w:rsidP="00156381">
      <w:pPr>
        <w:pStyle w:val="Paragraphedeliste"/>
        <w:numPr>
          <w:ilvl w:val="0"/>
          <w:numId w:val="40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 xml:space="preserve">Maintenance et amélioration d'une application bancaire pour la Bank de Santander de Madrid. </w:t>
      </w:r>
    </w:p>
    <w:p w14:paraId="30796307" w14:textId="2AD00EA3" w:rsidR="00156381" w:rsidRPr="005E70DF" w:rsidRDefault="00156381" w:rsidP="00156381">
      <w:pPr>
        <w:pStyle w:val="Paragraphedeliste"/>
        <w:numPr>
          <w:ilvl w:val="0"/>
          <w:numId w:val="40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Développe</w:t>
      </w:r>
      <w:r w:rsidR="004F63A6">
        <w:rPr>
          <w:rFonts w:asciiTheme="minorHAnsi" w:hAnsiTheme="minorHAnsi" w:cstheme="minorHAnsi"/>
        </w:rPr>
        <w:t>ment</w:t>
      </w:r>
      <w:r w:rsidRPr="005E70DF">
        <w:rPr>
          <w:rFonts w:asciiTheme="minorHAnsi" w:hAnsiTheme="minorHAnsi" w:cstheme="minorHAnsi"/>
        </w:rPr>
        <w:t xml:space="preserve"> de nouvelles fonctionnalités et mainte</w:t>
      </w:r>
      <w:r w:rsidR="004F63A6">
        <w:rPr>
          <w:rFonts w:asciiTheme="minorHAnsi" w:hAnsiTheme="minorHAnsi" w:cstheme="minorHAnsi"/>
        </w:rPr>
        <w:t>nance</w:t>
      </w:r>
      <w:r w:rsidRPr="005E70DF">
        <w:rPr>
          <w:rFonts w:asciiTheme="minorHAnsi" w:hAnsiTheme="minorHAnsi" w:cstheme="minorHAnsi"/>
        </w:rPr>
        <w:t xml:space="preserve"> </w:t>
      </w:r>
      <w:r w:rsidR="004F63A6">
        <w:rPr>
          <w:rFonts w:asciiTheme="minorHAnsi" w:hAnsiTheme="minorHAnsi" w:cstheme="minorHAnsi"/>
        </w:rPr>
        <w:t>des</w:t>
      </w:r>
      <w:r w:rsidRPr="005E70DF">
        <w:rPr>
          <w:rFonts w:asciiTheme="minorHAnsi" w:hAnsiTheme="minorHAnsi" w:cstheme="minorHAnsi"/>
        </w:rPr>
        <w:t xml:space="preserve"> existantes dans un groupe de microservices dont la fonction principale est de générer des messages SWIFT. Ces </w:t>
      </w:r>
      <w:r w:rsidRPr="005E70DF">
        <w:rPr>
          <w:rFonts w:asciiTheme="minorHAnsi" w:hAnsiTheme="minorHAnsi" w:cstheme="minorHAnsi"/>
        </w:rPr>
        <w:lastRenderedPageBreak/>
        <w:t xml:space="preserve">messages sont utilisés par les banques et autres institutions financières </w:t>
      </w:r>
      <w:r w:rsidR="00E1054F">
        <w:rPr>
          <w:rFonts w:asciiTheme="minorHAnsi" w:hAnsiTheme="minorHAnsi" w:cstheme="minorHAnsi"/>
        </w:rPr>
        <w:t>dans le but</w:t>
      </w:r>
      <w:r w:rsidRPr="005E70DF">
        <w:rPr>
          <w:rFonts w:asciiTheme="minorHAnsi" w:hAnsiTheme="minorHAnsi" w:cstheme="minorHAnsi"/>
        </w:rPr>
        <w:t xml:space="preserve"> </w:t>
      </w:r>
      <w:r w:rsidR="00E1054F">
        <w:rPr>
          <w:rFonts w:asciiTheme="minorHAnsi" w:hAnsiTheme="minorHAnsi" w:cstheme="minorHAnsi"/>
        </w:rPr>
        <w:t>d’</w:t>
      </w:r>
      <w:r w:rsidRPr="005E70DF">
        <w:rPr>
          <w:rFonts w:asciiTheme="minorHAnsi" w:hAnsiTheme="minorHAnsi" w:cstheme="minorHAnsi"/>
        </w:rPr>
        <w:t xml:space="preserve">échanger </w:t>
      </w:r>
      <w:r w:rsidR="00E1054F">
        <w:rPr>
          <w:rFonts w:asciiTheme="minorHAnsi" w:hAnsiTheme="minorHAnsi" w:cstheme="minorHAnsi"/>
        </w:rPr>
        <w:t xml:space="preserve">des </w:t>
      </w:r>
      <w:r w:rsidRPr="005E70DF">
        <w:rPr>
          <w:rFonts w:asciiTheme="minorHAnsi" w:hAnsiTheme="minorHAnsi" w:cstheme="minorHAnsi"/>
        </w:rPr>
        <w:t>information</w:t>
      </w:r>
      <w:r w:rsidR="00E1054F">
        <w:rPr>
          <w:rFonts w:asciiTheme="minorHAnsi" w:hAnsiTheme="minorHAnsi" w:cstheme="minorHAnsi"/>
        </w:rPr>
        <w:t>s</w:t>
      </w:r>
      <w:r w:rsidRPr="005E70DF">
        <w:rPr>
          <w:rFonts w:asciiTheme="minorHAnsi" w:hAnsiTheme="minorHAnsi" w:cstheme="minorHAnsi"/>
        </w:rPr>
        <w:t>.</w:t>
      </w:r>
    </w:p>
    <w:p w14:paraId="3BD8BDEA" w14:textId="4EE919A4" w:rsidR="00156381" w:rsidRDefault="00156381" w:rsidP="00156381">
      <w:pPr>
        <w:pStyle w:val="Paragraphedeliste"/>
        <w:numPr>
          <w:ilvl w:val="0"/>
          <w:numId w:val="40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Développe</w:t>
      </w:r>
      <w:r w:rsidR="004F63A6">
        <w:rPr>
          <w:rFonts w:asciiTheme="minorHAnsi" w:hAnsiTheme="minorHAnsi" w:cstheme="minorHAnsi"/>
        </w:rPr>
        <w:t>ment</w:t>
      </w:r>
      <w:r w:rsidRPr="005E70DF">
        <w:rPr>
          <w:rFonts w:asciiTheme="minorHAnsi" w:hAnsiTheme="minorHAnsi" w:cstheme="minorHAnsi"/>
        </w:rPr>
        <w:t xml:space="preserve"> </w:t>
      </w:r>
      <w:r w:rsidR="00E1054F">
        <w:rPr>
          <w:rFonts w:asciiTheme="minorHAnsi" w:hAnsiTheme="minorHAnsi" w:cstheme="minorHAnsi"/>
        </w:rPr>
        <w:t xml:space="preserve">et </w:t>
      </w:r>
      <w:r w:rsidRPr="005E70DF">
        <w:rPr>
          <w:rFonts w:asciiTheme="minorHAnsi" w:hAnsiTheme="minorHAnsi" w:cstheme="minorHAnsi"/>
        </w:rPr>
        <w:t>mainte</w:t>
      </w:r>
      <w:r w:rsidR="00E1054F">
        <w:rPr>
          <w:rFonts w:asciiTheme="minorHAnsi" w:hAnsiTheme="minorHAnsi" w:cstheme="minorHAnsi"/>
        </w:rPr>
        <w:t xml:space="preserve">nance de </w:t>
      </w:r>
      <w:r w:rsidRPr="005E70DF">
        <w:rPr>
          <w:rFonts w:asciiTheme="minorHAnsi" w:hAnsiTheme="minorHAnsi" w:cstheme="minorHAnsi"/>
        </w:rPr>
        <w:t>multiple</w:t>
      </w:r>
      <w:r w:rsidR="00E1054F">
        <w:rPr>
          <w:rFonts w:asciiTheme="minorHAnsi" w:hAnsiTheme="minorHAnsi" w:cstheme="minorHAnsi"/>
        </w:rPr>
        <w:t>s</w:t>
      </w:r>
      <w:r w:rsidRPr="005E70DF">
        <w:rPr>
          <w:rFonts w:asciiTheme="minorHAnsi" w:hAnsiTheme="minorHAnsi" w:cstheme="minorHAnsi"/>
        </w:rPr>
        <w:t xml:space="preserve"> microservices basé</w:t>
      </w:r>
      <w:r w:rsidR="00E1054F">
        <w:rPr>
          <w:rFonts w:asciiTheme="minorHAnsi" w:hAnsiTheme="minorHAnsi" w:cstheme="minorHAnsi"/>
        </w:rPr>
        <w:t>s</w:t>
      </w:r>
      <w:r w:rsidRPr="005E70DF">
        <w:rPr>
          <w:rFonts w:asciiTheme="minorHAnsi" w:hAnsiTheme="minorHAnsi" w:cstheme="minorHAnsi"/>
        </w:rPr>
        <w:t xml:space="preserve"> sur spring boot 2.x.</w:t>
      </w:r>
    </w:p>
    <w:p w14:paraId="0D13041F" w14:textId="688357FC" w:rsidR="0015773D" w:rsidRDefault="0015773D" w:rsidP="00156381">
      <w:pPr>
        <w:pStyle w:val="Paragraphedeliste"/>
        <w:numPr>
          <w:ilvl w:val="0"/>
          <w:numId w:val="4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Migration de Ext.js / Sencha vers Angular 9.</w:t>
      </w:r>
    </w:p>
    <w:p w14:paraId="0910C455" w14:textId="1791D004" w:rsidR="00433EA9" w:rsidRPr="005E70DF" w:rsidRDefault="00433EA9" w:rsidP="00156381">
      <w:pPr>
        <w:pStyle w:val="Paragraphedeliste"/>
        <w:numPr>
          <w:ilvl w:val="0"/>
          <w:numId w:val="4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Développement des web components réutilisables avec Stencils JS.</w:t>
      </w:r>
    </w:p>
    <w:p w14:paraId="261490A5" w14:textId="12567BC4" w:rsidR="0015773D" w:rsidRPr="00433EA9" w:rsidRDefault="00156381" w:rsidP="00433EA9">
      <w:pPr>
        <w:pStyle w:val="Paragraphedeliste"/>
        <w:numPr>
          <w:ilvl w:val="0"/>
          <w:numId w:val="40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Création des pull request</w:t>
      </w:r>
      <w:r w:rsidR="00D277E1">
        <w:rPr>
          <w:rFonts w:asciiTheme="minorHAnsi" w:hAnsiTheme="minorHAnsi" w:cstheme="minorHAnsi"/>
        </w:rPr>
        <w:t>s</w:t>
      </w:r>
      <w:r w:rsidRPr="005E70DF">
        <w:rPr>
          <w:rFonts w:asciiTheme="minorHAnsi" w:hAnsiTheme="minorHAnsi" w:cstheme="minorHAnsi"/>
        </w:rPr>
        <w:t xml:space="preserve"> pour chaque tâche réalisée. </w:t>
      </w:r>
    </w:p>
    <w:p w14:paraId="1923FEBE" w14:textId="77777777" w:rsidR="00156381" w:rsidRPr="005E70DF" w:rsidRDefault="00156381" w:rsidP="00156381">
      <w:pPr>
        <w:pStyle w:val="Paragraphedeliste"/>
        <w:numPr>
          <w:ilvl w:val="0"/>
          <w:numId w:val="40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Correction de bugs.</w:t>
      </w:r>
    </w:p>
    <w:p w14:paraId="14F0895B" w14:textId="77777777" w:rsidR="00156381" w:rsidRPr="005E70DF" w:rsidRDefault="00156381" w:rsidP="00156381">
      <w:pPr>
        <w:pStyle w:val="Paragraphedeliste"/>
        <w:numPr>
          <w:ilvl w:val="0"/>
          <w:numId w:val="40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Test de clic avant chaque libération de version logiciel. (release)</w:t>
      </w:r>
    </w:p>
    <w:p w14:paraId="6AD222BA" w14:textId="00E4643A" w:rsidR="00156381" w:rsidRPr="005E70DF" w:rsidRDefault="00286F1B" w:rsidP="00156381">
      <w:pPr>
        <w:pStyle w:val="Paragraphedeliste"/>
        <w:numPr>
          <w:ilvl w:val="0"/>
          <w:numId w:val="4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Réalisation des codes review</w:t>
      </w:r>
      <w:r w:rsidR="00156381" w:rsidRPr="005E70DF">
        <w:rPr>
          <w:rFonts w:asciiTheme="minorHAnsi" w:hAnsiTheme="minorHAnsi" w:cstheme="minorHAnsi"/>
        </w:rPr>
        <w:t>.</w:t>
      </w:r>
    </w:p>
    <w:p w14:paraId="399985CA" w14:textId="6F76B66C" w:rsidR="00156381" w:rsidRPr="005E70DF" w:rsidRDefault="009A56B3" w:rsidP="00156381">
      <w:pPr>
        <w:pStyle w:val="Paragraphedeliste"/>
        <w:numPr>
          <w:ilvl w:val="0"/>
          <w:numId w:val="40"/>
        </w:numPr>
        <w:tabs>
          <w:tab w:val="left" w:pos="1600"/>
        </w:tabs>
        <w:spacing w:before="2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Participation aux </w:t>
      </w:r>
      <w:r w:rsidR="00156381" w:rsidRPr="005E70DF">
        <w:rPr>
          <w:rFonts w:asciiTheme="minorHAnsi" w:hAnsiTheme="minorHAnsi" w:cstheme="minorHAnsi"/>
        </w:rPr>
        <w:t>cérémonies Agile pour chaque sprint de deux semaines: planification du sprint, rétrospective du sprint, revue du sprint et daily meeting.</w:t>
      </w:r>
    </w:p>
    <w:p w14:paraId="51AE59BE" w14:textId="77777777" w:rsidR="00156381" w:rsidRDefault="00156381" w:rsidP="00156381">
      <w:pPr>
        <w:pStyle w:val="Paragraphedeliste"/>
        <w:numPr>
          <w:ilvl w:val="0"/>
          <w:numId w:val="40"/>
        </w:numPr>
        <w:spacing w:before="9" w:line="276" w:lineRule="auto"/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Répartition des tâches avec Jira.</w:t>
      </w:r>
    </w:p>
    <w:p w14:paraId="6DB106E8" w14:textId="0549DBCD" w:rsidR="007305AD" w:rsidRPr="005E70DF" w:rsidRDefault="007305AD" w:rsidP="00156381">
      <w:pPr>
        <w:pStyle w:val="Paragraphedeliste"/>
        <w:numPr>
          <w:ilvl w:val="0"/>
          <w:numId w:val="40"/>
        </w:numPr>
        <w:spacing w:before="9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Utilisation de Jenki</w:t>
      </w:r>
      <w:r w:rsidR="00F62D58">
        <w:rPr>
          <w:rFonts w:asciiTheme="minorHAnsi" w:hAnsiTheme="minorHAnsi" w:cstheme="minorHAnsi"/>
        </w:rPr>
        <w:t>ns</w:t>
      </w:r>
      <w:r>
        <w:rPr>
          <w:rFonts w:asciiTheme="minorHAnsi" w:hAnsiTheme="minorHAnsi" w:cstheme="minorHAnsi"/>
        </w:rPr>
        <w:t xml:space="preserve"> pour le déploiement continu.</w:t>
      </w:r>
    </w:p>
    <w:p w14:paraId="28B5B32E" w14:textId="3DBD91C1" w:rsidR="00156381" w:rsidRPr="005E70DF" w:rsidRDefault="00156381" w:rsidP="00156381">
      <w:pPr>
        <w:pStyle w:val="Paragraphedeliste"/>
        <w:numPr>
          <w:ilvl w:val="0"/>
          <w:numId w:val="40"/>
        </w:numPr>
        <w:spacing w:before="10" w:line="276" w:lineRule="auto"/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 xml:space="preserve">Création de </w:t>
      </w:r>
      <w:r w:rsidR="00664E8F">
        <w:rPr>
          <w:rFonts w:asciiTheme="minorHAnsi" w:hAnsiTheme="minorHAnsi" w:cstheme="minorHAnsi"/>
        </w:rPr>
        <w:t xml:space="preserve">la </w:t>
      </w:r>
      <w:r w:rsidRPr="005E70DF">
        <w:rPr>
          <w:rFonts w:asciiTheme="minorHAnsi" w:hAnsiTheme="minorHAnsi" w:cstheme="minorHAnsi"/>
        </w:rPr>
        <w:t>documentation technique.</w:t>
      </w:r>
    </w:p>
    <w:p w14:paraId="23733A44" w14:textId="6CF7507A" w:rsidR="00156381" w:rsidRPr="005E70DF" w:rsidRDefault="00664E8F" w:rsidP="00156381">
      <w:pPr>
        <w:pStyle w:val="Paragraphedeliste"/>
        <w:numPr>
          <w:ilvl w:val="0"/>
          <w:numId w:val="40"/>
        </w:numPr>
        <w:spacing w:before="1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Support </w:t>
      </w:r>
      <w:r w:rsidR="007305AD">
        <w:rPr>
          <w:rFonts w:asciiTheme="minorHAnsi" w:hAnsiTheme="minorHAnsi" w:cstheme="minorHAnsi"/>
        </w:rPr>
        <w:t xml:space="preserve">technique </w:t>
      </w:r>
      <w:r>
        <w:rPr>
          <w:rFonts w:asciiTheme="minorHAnsi" w:hAnsiTheme="minorHAnsi" w:cstheme="minorHAnsi"/>
        </w:rPr>
        <w:t>auprès d</w:t>
      </w:r>
      <w:r w:rsidR="00156381" w:rsidRPr="005E70DF">
        <w:rPr>
          <w:rFonts w:asciiTheme="minorHAnsi" w:hAnsiTheme="minorHAnsi" w:cstheme="minorHAnsi"/>
        </w:rPr>
        <w:t>es équipes.</w:t>
      </w:r>
    </w:p>
    <w:p w14:paraId="6A117D71" w14:textId="77777777" w:rsidR="002D169A" w:rsidRPr="005E70DF" w:rsidRDefault="002D169A" w:rsidP="002D169A">
      <w:pPr>
        <w:pStyle w:val="Paragraphedeliste"/>
        <w:spacing w:line="276" w:lineRule="auto"/>
        <w:jc w:val="both"/>
        <w:rPr>
          <w:rFonts w:asciiTheme="minorHAnsi" w:hAnsiTheme="minorHAnsi" w:cstheme="minorHAnsi"/>
        </w:rPr>
      </w:pPr>
    </w:p>
    <w:p w14:paraId="3F0CE0A0" w14:textId="4533BE89" w:rsidR="0041358F" w:rsidRPr="005E70DF" w:rsidRDefault="00840B6F" w:rsidP="0041358F">
      <w:pPr>
        <w:spacing w:line="276" w:lineRule="auto"/>
        <w:jc w:val="both"/>
        <w:rPr>
          <w:rFonts w:asciiTheme="minorHAnsi" w:hAnsiTheme="minorHAnsi" w:cstheme="minorHAnsi"/>
          <w:b/>
          <w:u w:val="single"/>
        </w:rPr>
      </w:pPr>
      <w:r w:rsidRPr="005E70DF">
        <w:rPr>
          <w:rFonts w:asciiTheme="minorHAnsi" w:hAnsiTheme="minorHAnsi" w:cstheme="minorHAnsi"/>
          <w:b/>
          <w:u w:val="single"/>
        </w:rPr>
        <w:t>Environnement</w:t>
      </w:r>
      <w:r w:rsidR="0041358F" w:rsidRPr="005E70DF">
        <w:rPr>
          <w:rFonts w:asciiTheme="minorHAnsi" w:hAnsiTheme="minorHAnsi" w:cstheme="minorHAnsi"/>
          <w:b/>
          <w:u w:val="single"/>
        </w:rPr>
        <w:t xml:space="preserve"> Technique : </w:t>
      </w:r>
    </w:p>
    <w:p w14:paraId="56A820C1" w14:textId="2DECFF0C" w:rsidR="00FA1EE4" w:rsidRDefault="006B1AD0" w:rsidP="002B09AD">
      <w:pPr>
        <w:spacing w:line="276" w:lineRule="auto"/>
        <w:jc w:val="both"/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Angular 9</w:t>
      </w:r>
      <w:r>
        <w:rPr>
          <w:rFonts w:asciiTheme="minorHAnsi" w:hAnsiTheme="minorHAnsi" w:cstheme="minorHAnsi"/>
        </w:rPr>
        <w:t xml:space="preserve">, </w:t>
      </w:r>
      <w:r w:rsidR="00156381" w:rsidRPr="005E70DF">
        <w:rPr>
          <w:rFonts w:asciiTheme="minorHAnsi" w:hAnsiTheme="minorHAnsi" w:cstheme="minorHAnsi"/>
        </w:rPr>
        <w:t xml:space="preserve">Java8, </w:t>
      </w:r>
      <w:r w:rsidR="005102A3" w:rsidRPr="005E70DF">
        <w:rPr>
          <w:rFonts w:asciiTheme="minorHAnsi" w:hAnsiTheme="minorHAnsi" w:cstheme="minorHAnsi"/>
        </w:rPr>
        <w:t>SpringBoot (</w:t>
      </w:r>
      <w:r w:rsidR="00156381" w:rsidRPr="005E70DF">
        <w:rPr>
          <w:rFonts w:asciiTheme="minorHAnsi" w:hAnsiTheme="minorHAnsi" w:cstheme="minorHAnsi"/>
        </w:rPr>
        <w:t xml:space="preserve">Core, Data, MVC, Integration, Security …), </w:t>
      </w:r>
      <w:r w:rsidR="000168AF">
        <w:rPr>
          <w:rFonts w:asciiTheme="minorHAnsi" w:hAnsiTheme="minorHAnsi" w:cstheme="minorHAnsi"/>
        </w:rPr>
        <w:t xml:space="preserve">Junit, </w:t>
      </w:r>
      <w:r w:rsidR="004203D5">
        <w:rPr>
          <w:rFonts w:asciiTheme="minorHAnsi" w:hAnsiTheme="minorHAnsi" w:cstheme="minorHAnsi"/>
        </w:rPr>
        <w:t>Jasmine</w:t>
      </w:r>
      <w:r w:rsidR="002D351D">
        <w:rPr>
          <w:rFonts w:asciiTheme="minorHAnsi" w:hAnsiTheme="minorHAnsi" w:cstheme="minorHAnsi"/>
        </w:rPr>
        <w:t xml:space="preserve">, Karma, </w:t>
      </w:r>
      <w:r w:rsidR="00156381" w:rsidRPr="005E70DF">
        <w:rPr>
          <w:rFonts w:asciiTheme="minorHAnsi" w:hAnsiTheme="minorHAnsi" w:cstheme="minorHAnsi"/>
        </w:rPr>
        <w:t xml:space="preserve">TypeScript, JavaScript, Maven, ExtJS, Sencha, Jenkins, </w:t>
      </w:r>
      <w:proofErr w:type="spellStart"/>
      <w:r w:rsidR="00156381" w:rsidRPr="005E70DF">
        <w:rPr>
          <w:rFonts w:asciiTheme="minorHAnsi" w:hAnsiTheme="minorHAnsi" w:cstheme="minorHAnsi"/>
        </w:rPr>
        <w:t>SonarQube</w:t>
      </w:r>
      <w:proofErr w:type="spellEnd"/>
      <w:r w:rsidR="00156381" w:rsidRPr="005E70DF">
        <w:rPr>
          <w:rFonts w:asciiTheme="minorHAnsi" w:hAnsiTheme="minorHAnsi" w:cstheme="minorHAnsi"/>
        </w:rPr>
        <w:t xml:space="preserve">, SVN, </w:t>
      </w:r>
      <w:proofErr w:type="spellStart"/>
      <w:r w:rsidR="00156381" w:rsidRPr="005E70DF">
        <w:rPr>
          <w:rFonts w:asciiTheme="minorHAnsi" w:hAnsiTheme="minorHAnsi" w:cstheme="minorHAnsi"/>
        </w:rPr>
        <w:t>StencilJS</w:t>
      </w:r>
      <w:proofErr w:type="spellEnd"/>
      <w:r w:rsidR="00156381" w:rsidRPr="005E70DF">
        <w:rPr>
          <w:rFonts w:asciiTheme="minorHAnsi" w:hAnsiTheme="minorHAnsi" w:cstheme="minorHAnsi"/>
        </w:rPr>
        <w:t>, Jira, Scrum.</w:t>
      </w:r>
    </w:p>
    <w:p w14:paraId="35711380" w14:textId="77777777" w:rsidR="00FA1EE4" w:rsidRDefault="00FA1EE4" w:rsidP="002B09AD">
      <w:pPr>
        <w:spacing w:line="276" w:lineRule="auto"/>
        <w:jc w:val="both"/>
        <w:rPr>
          <w:rFonts w:asciiTheme="minorHAnsi" w:hAnsiTheme="minorHAnsi" w:cstheme="minorHAnsi"/>
        </w:rPr>
      </w:pPr>
    </w:p>
    <w:p w14:paraId="69F2712C" w14:textId="0DE6D6C4" w:rsidR="00156381" w:rsidRPr="005E70DF" w:rsidRDefault="00156381" w:rsidP="00156381">
      <w:pPr>
        <w:spacing w:line="276" w:lineRule="auto"/>
        <w:jc w:val="both"/>
        <w:rPr>
          <w:rFonts w:asciiTheme="minorHAnsi" w:eastAsia="Tahoma" w:hAnsiTheme="minorHAnsi" w:cstheme="minorHAnsi"/>
          <w:b/>
          <w:color w:val="263078"/>
          <w:spacing w:val="1"/>
          <w:sz w:val="28"/>
        </w:rPr>
      </w:pPr>
      <w:r w:rsidRPr="005E70DF">
        <w:rPr>
          <w:rFonts w:asciiTheme="minorHAnsi" w:eastAsia="Tahoma" w:hAnsiTheme="minorHAnsi" w:cstheme="minorHAnsi"/>
          <w:b/>
          <w:color w:val="263078"/>
          <w:spacing w:val="1"/>
          <w:sz w:val="28"/>
        </w:rPr>
        <w:t>FrenchT                                                                                          Octobre 2018 – Juillet 2020</w:t>
      </w:r>
    </w:p>
    <w:p w14:paraId="14EC8BF0" w14:textId="442D6042" w:rsidR="00156381" w:rsidRPr="0028063E" w:rsidRDefault="00156381" w:rsidP="00156381">
      <w:pPr>
        <w:pStyle w:val="Titre9"/>
        <w:rPr>
          <w:rFonts w:asciiTheme="minorHAnsi" w:eastAsia="Tahoma" w:hAnsiTheme="minorHAnsi" w:cstheme="minorHAnsi"/>
          <w:iCs/>
          <w:color w:val="263078"/>
          <w:spacing w:val="1"/>
          <w:sz w:val="28"/>
        </w:rPr>
      </w:pPr>
      <w:r w:rsidRPr="0028063E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>Développeur Full Stack</w:t>
      </w:r>
      <w:r w:rsidR="005E70DF" w:rsidRPr="0028063E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 xml:space="preserve"> Angular</w:t>
      </w:r>
      <w:r w:rsidR="006B1AD0" w:rsidRPr="0028063E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 xml:space="preserve"> 7</w:t>
      </w:r>
      <w:r w:rsidR="005E70DF" w:rsidRPr="0028063E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 xml:space="preserve"> / Vue.js </w:t>
      </w:r>
    </w:p>
    <w:p w14:paraId="69229DE8" w14:textId="09948CC8" w:rsidR="00E13D0A" w:rsidRPr="001F4FD4" w:rsidRDefault="00E13D0A" w:rsidP="00E13D0A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8E29D5">
        <w:rPr>
          <w:rFonts w:asciiTheme="minorHAnsi" w:hAnsiTheme="minorHAnsi" w:cstheme="minorHAnsi"/>
          <w:b/>
          <w:bCs/>
          <w:color w:val="000000"/>
          <w:u w:val="single"/>
        </w:rPr>
        <w:t xml:space="preserve">Contexte : </w:t>
      </w:r>
      <w:r w:rsidR="00412E35">
        <w:rPr>
          <w:rFonts w:asciiTheme="minorHAnsi" w:hAnsiTheme="minorHAnsi" w:cstheme="minorHAnsi"/>
          <w:color w:val="000000"/>
        </w:rPr>
        <w:t>Maintenance et développement de plusieurs applications en Angular et Vue.js.</w:t>
      </w:r>
    </w:p>
    <w:p w14:paraId="7010C145" w14:textId="77777777" w:rsidR="00E13D0A" w:rsidRPr="008E29D5" w:rsidRDefault="00E13D0A" w:rsidP="00E13D0A">
      <w:pPr>
        <w:spacing w:line="276" w:lineRule="auto"/>
        <w:jc w:val="both"/>
        <w:rPr>
          <w:rFonts w:asciiTheme="minorHAnsi" w:hAnsiTheme="minorHAnsi" w:cstheme="minorHAnsi"/>
          <w:b/>
          <w:bCs/>
          <w:color w:val="000000"/>
          <w:u w:val="single"/>
        </w:rPr>
      </w:pPr>
      <w:r w:rsidRPr="008E29D5">
        <w:rPr>
          <w:rFonts w:asciiTheme="minorHAnsi" w:hAnsiTheme="minorHAnsi" w:cstheme="minorHAnsi"/>
          <w:b/>
          <w:bCs/>
          <w:color w:val="000000"/>
          <w:u w:val="single"/>
        </w:rPr>
        <w:t xml:space="preserve">Equipe : </w:t>
      </w:r>
      <w:r>
        <w:rPr>
          <w:rFonts w:asciiTheme="minorHAnsi" w:hAnsiTheme="minorHAnsi" w:cstheme="minorHAnsi"/>
          <w:color w:val="000000"/>
        </w:rPr>
        <w:t>Chef de projet / Scrum Master, 1 DevOps, 8 développeurs</w:t>
      </w:r>
    </w:p>
    <w:p w14:paraId="4DD354CC" w14:textId="77777777" w:rsidR="00E13D0A" w:rsidRDefault="00E13D0A" w:rsidP="00E13D0A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CF1D33">
        <w:rPr>
          <w:rFonts w:asciiTheme="minorHAnsi" w:hAnsiTheme="minorHAnsi" w:cstheme="minorHAnsi"/>
          <w:b/>
          <w:bCs/>
          <w:color w:val="000000"/>
          <w:u w:val="single"/>
        </w:rPr>
        <w:t>Méthodologie :</w:t>
      </w:r>
      <w:r>
        <w:rPr>
          <w:rFonts w:asciiTheme="minorHAnsi" w:hAnsiTheme="minorHAnsi" w:cstheme="minorHAnsi"/>
          <w:color w:val="000000"/>
        </w:rPr>
        <w:t xml:space="preserve"> Agile Scrum</w:t>
      </w:r>
    </w:p>
    <w:p w14:paraId="7DB54A68" w14:textId="77777777" w:rsidR="00156381" w:rsidRPr="0028063E" w:rsidRDefault="00156381" w:rsidP="00156381">
      <w:pPr>
        <w:spacing w:line="276" w:lineRule="auto"/>
        <w:jc w:val="both"/>
        <w:rPr>
          <w:rFonts w:asciiTheme="minorHAnsi" w:hAnsiTheme="minorHAnsi" w:cstheme="minorHAnsi"/>
        </w:rPr>
      </w:pPr>
    </w:p>
    <w:p w14:paraId="2EF46135" w14:textId="77777777" w:rsidR="00156381" w:rsidRPr="005E70DF" w:rsidRDefault="00156381" w:rsidP="00156381">
      <w:pPr>
        <w:spacing w:line="276" w:lineRule="auto"/>
        <w:rPr>
          <w:rFonts w:asciiTheme="minorHAnsi" w:hAnsiTheme="minorHAnsi" w:cstheme="minorHAnsi"/>
          <w:b/>
          <w:color w:val="002060"/>
          <w:u w:val="single"/>
        </w:rPr>
      </w:pPr>
      <w:r w:rsidRPr="005E70DF">
        <w:rPr>
          <w:rFonts w:asciiTheme="minorHAnsi" w:hAnsiTheme="minorHAnsi" w:cstheme="minorHAnsi"/>
          <w:b/>
          <w:u w:val="single"/>
        </w:rPr>
        <w:t>Missions et Tâches</w:t>
      </w:r>
      <w:r w:rsidRPr="005E70DF">
        <w:rPr>
          <w:rFonts w:asciiTheme="minorHAnsi" w:hAnsiTheme="minorHAnsi" w:cstheme="minorHAnsi"/>
          <w:b/>
          <w:color w:val="002060"/>
          <w:u w:val="single"/>
        </w:rPr>
        <w:t xml:space="preserve"> :</w:t>
      </w:r>
    </w:p>
    <w:p w14:paraId="174A725F" w14:textId="6AD08134" w:rsidR="00156381" w:rsidRPr="005E70DF" w:rsidRDefault="00156381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 xml:space="preserve">Maintenance et amélioration d'une application des actualités en </w:t>
      </w:r>
      <w:r w:rsidR="00EB08A7">
        <w:rPr>
          <w:rFonts w:asciiTheme="minorHAnsi" w:hAnsiTheme="minorHAnsi" w:cstheme="minorHAnsi"/>
        </w:rPr>
        <w:t xml:space="preserve">Angular, </w:t>
      </w:r>
      <w:r w:rsidRPr="005E70DF">
        <w:rPr>
          <w:rFonts w:asciiTheme="minorHAnsi" w:hAnsiTheme="minorHAnsi" w:cstheme="minorHAnsi"/>
        </w:rPr>
        <w:t>VueJS</w:t>
      </w:r>
      <w:r w:rsidR="00EB08A7">
        <w:rPr>
          <w:rFonts w:asciiTheme="minorHAnsi" w:hAnsiTheme="minorHAnsi" w:cstheme="minorHAnsi"/>
        </w:rPr>
        <w:t xml:space="preserve"> et Nuxt.js</w:t>
      </w:r>
      <w:r w:rsidRPr="005E70DF">
        <w:rPr>
          <w:rFonts w:asciiTheme="minorHAnsi" w:hAnsiTheme="minorHAnsi" w:cstheme="minorHAnsi"/>
        </w:rPr>
        <w:t xml:space="preserve">. </w:t>
      </w:r>
    </w:p>
    <w:p w14:paraId="1E127770" w14:textId="541B259A" w:rsidR="00156381" w:rsidRPr="005E70DF" w:rsidRDefault="00156381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Développe</w:t>
      </w:r>
      <w:r w:rsidR="00412E35">
        <w:rPr>
          <w:rFonts w:asciiTheme="minorHAnsi" w:hAnsiTheme="minorHAnsi" w:cstheme="minorHAnsi"/>
        </w:rPr>
        <w:t>ment from</w:t>
      </w:r>
      <w:r w:rsidR="00902DF7">
        <w:rPr>
          <w:rFonts w:asciiTheme="minorHAnsi" w:hAnsiTheme="minorHAnsi" w:cstheme="minorHAnsi"/>
        </w:rPr>
        <w:t xml:space="preserve"> </w:t>
      </w:r>
      <w:r w:rsidR="00412E35">
        <w:rPr>
          <w:rFonts w:asciiTheme="minorHAnsi" w:hAnsiTheme="minorHAnsi" w:cstheme="minorHAnsi"/>
        </w:rPr>
        <w:t>scratch</w:t>
      </w:r>
      <w:r w:rsidRPr="005E70DF">
        <w:rPr>
          <w:rFonts w:asciiTheme="minorHAnsi" w:hAnsiTheme="minorHAnsi" w:cstheme="minorHAnsi"/>
        </w:rPr>
        <w:t xml:space="preserve"> et mainten</w:t>
      </w:r>
      <w:r w:rsidR="00412E35">
        <w:rPr>
          <w:rFonts w:asciiTheme="minorHAnsi" w:hAnsiTheme="minorHAnsi" w:cstheme="minorHAnsi"/>
        </w:rPr>
        <w:t>ance</w:t>
      </w:r>
      <w:r w:rsidRPr="005E70DF">
        <w:rPr>
          <w:rFonts w:asciiTheme="minorHAnsi" w:hAnsiTheme="minorHAnsi" w:cstheme="minorHAnsi"/>
        </w:rPr>
        <w:t xml:space="preserve"> </w:t>
      </w:r>
      <w:r w:rsidR="00412E35">
        <w:rPr>
          <w:rFonts w:asciiTheme="minorHAnsi" w:hAnsiTheme="minorHAnsi" w:cstheme="minorHAnsi"/>
        </w:rPr>
        <w:t>d’</w:t>
      </w:r>
      <w:r w:rsidRPr="005E70DF">
        <w:rPr>
          <w:rFonts w:asciiTheme="minorHAnsi" w:hAnsiTheme="minorHAnsi" w:cstheme="minorHAnsi"/>
        </w:rPr>
        <w:t>une application pour une agence de voyage</w:t>
      </w:r>
      <w:r w:rsidR="00D277E1">
        <w:rPr>
          <w:rFonts w:asciiTheme="minorHAnsi" w:hAnsiTheme="minorHAnsi" w:cstheme="minorHAnsi"/>
        </w:rPr>
        <w:t>s</w:t>
      </w:r>
      <w:r w:rsidR="00E369BB">
        <w:rPr>
          <w:rFonts w:asciiTheme="minorHAnsi" w:hAnsiTheme="minorHAnsi" w:cstheme="minorHAnsi"/>
        </w:rPr>
        <w:t>.</w:t>
      </w:r>
    </w:p>
    <w:p w14:paraId="457CBDC2" w14:textId="29520670" w:rsidR="00156381" w:rsidRDefault="00156381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Développe</w:t>
      </w:r>
      <w:r w:rsidR="00902DF7">
        <w:rPr>
          <w:rFonts w:asciiTheme="minorHAnsi" w:hAnsiTheme="minorHAnsi" w:cstheme="minorHAnsi"/>
        </w:rPr>
        <w:t>ment</w:t>
      </w:r>
      <w:r w:rsidRPr="005E70DF">
        <w:rPr>
          <w:rFonts w:asciiTheme="minorHAnsi" w:hAnsiTheme="minorHAnsi" w:cstheme="minorHAnsi"/>
        </w:rPr>
        <w:t xml:space="preserve"> </w:t>
      </w:r>
      <w:r w:rsidR="00902DF7">
        <w:rPr>
          <w:rFonts w:asciiTheme="minorHAnsi" w:hAnsiTheme="minorHAnsi" w:cstheme="minorHAnsi"/>
        </w:rPr>
        <w:t xml:space="preserve">et </w:t>
      </w:r>
      <w:r w:rsidRPr="005E70DF">
        <w:rPr>
          <w:rFonts w:asciiTheme="minorHAnsi" w:hAnsiTheme="minorHAnsi" w:cstheme="minorHAnsi"/>
        </w:rPr>
        <w:t>mainten</w:t>
      </w:r>
      <w:r w:rsidR="00902DF7">
        <w:rPr>
          <w:rFonts w:asciiTheme="minorHAnsi" w:hAnsiTheme="minorHAnsi" w:cstheme="minorHAnsi"/>
        </w:rPr>
        <w:t>ance</w:t>
      </w:r>
      <w:r w:rsidRPr="005E70DF">
        <w:rPr>
          <w:rFonts w:asciiTheme="minorHAnsi" w:hAnsiTheme="minorHAnsi" w:cstheme="minorHAnsi"/>
        </w:rPr>
        <w:t xml:space="preserve"> des applications bas</w:t>
      </w:r>
      <w:r w:rsidR="00902DF7">
        <w:rPr>
          <w:rFonts w:asciiTheme="minorHAnsi" w:hAnsiTheme="minorHAnsi" w:cstheme="minorHAnsi"/>
        </w:rPr>
        <w:t>ées</w:t>
      </w:r>
      <w:r w:rsidRPr="005E70DF">
        <w:rPr>
          <w:rFonts w:asciiTheme="minorHAnsi" w:hAnsiTheme="minorHAnsi" w:cstheme="minorHAnsi"/>
        </w:rPr>
        <w:t xml:space="preserve"> sur VueJS et Laravel.</w:t>
      </w:r>
    </w:p>
    <w:p w14:paraId="013B823A" w14:textId="03C3D5D2" w:rsidR="00490429" w:rsidRPr="005E70DF" w:rsidRDefault="00490429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Développement des tests unitaires front end avec Jasmine et Karma.</w:t>
      </w:r>
    </w:p>
    <w:p w14:paraId="5D888C8C" w14:textId="69F90C37" w:rsidR="00156381" w:rsidRPr="005E70DF" w:rsidRDefault="00156381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Création des pull request</w:t>
      </w:r>
      <w:r w:rsidR="00D277E1">
        <w:rPr>
          <w:rFonts w:asciiTheme="minorHAnsi" w:hAnsiTheme="minorHAnsi" w:cstheme="minorHAnsi"/>
        </w:rPr>
        <w:t>s</w:t>
      </w:r>
      <w:r w:rsidRPr="005E70DF">
        <w:rPr>
          <w:rFonts w:asciiTheme="minorHAnsi" w:hAnsiTheme="minorHAnsi" w:cstheme="minorHAnsi"/>
        </w:rPr>
        <w:t xml:space="preserve"> pour chaque tâche réalisée. </w:t>
      </w:r>
    </w:p>
    <w:p w14:paraId="5A84C53A" w14:textId="77777777" w:rsidR="00156381" w:rsidRPr="005E70DF" w:rsidRDefault="00156381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Correction de bugs.</w:t>
      </w:r>
    </w:p>
    <w:p w14:paraId="328F3144" w14:textId="648BCDD8" w:rsidR="00156381" w:rsidRPr="005E70DF" w:rsidRDefault="00156381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Test de clic avant chaque libération de version logiciel. (Release).</w:t>
      </w:r>
    </w:p>
    <w:p w14:paraId="3979C4C6" w14:textId="10D3FE1E" w:rsidR="00156381" w:rsidRPr="005E70DF" w:rsidRDefault="009A56B3" w:rsidP="00156381">
      <w:pPr>
        <w:pStyle w:val="Paragraphedeliste"/>
        <w:numPr>
          <w:ilvl w:val="0"/>
          <w:numId w:val="41"/>
        </w:numPr>
        <w:tabs>
          <w:tab w:val="left" w:pos="1600"/>
        </w:tabs>
        <w:spacing w:before="2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pacing w:val="1"/>
        </w:rPr>
        <w:t xml:space="preserve">Participation aux </w:t>
      </w:r>
      <w:r w:rsidR="00156381" w:rsidRPr="005E70DF">
        <w:rPr>
          <w:rFonts w:asciiTheme="minorHAnsi" w:hAnsiTheme="minorHAnsi" w:cstheme="minorHAnsi"/>
          <w:color w:val="000000"/>
          <w:spacing w:val="1"/>
        </w:rPr>
        <w:t>cérémonies Agile pour chaque sprint de deux semaines</w:t>
      </w:r>
      <w:r>
        <w:rPr>
          <w:rFonts w:asciiTheme="minorHAnsi" w:hAnsiTheme="minorHAnsi" w:cstheme="minorHAnsi"/>
          <w:color w:val="000000"/>
          <w:spacing w:val="1"/>
        </w:rPr>
        <w:t xml:space="preserve"> </w:t>
      </w:r>
      <w:r w:rsidR="00156381" w:rsidRPr="005E70DF">
        <w:rPr>
          <w:rFonts w:asciiTheme="minorHAnsi" w:hAnsiTheme="minorHAnsi" w:cstheme="minorHAnsi"/>
          <w:color w:val="000000"/>
          <w:spacing w:val="1"/>
        </w:rPr>
        <w:t xml:space="preserve">: planification du sprint, </w:t>
      </w:r>
      <w:r w:rsidR="00156381" w:rsidRPr="005E70DF">
        <w:rPr>
          <w:rFonts w:asciiTheme="minorHAnsi" w:hAnsiTheme="minorHAnsi" w:cstheme="minorHAnsi"/>
          <w:color w:val="000000"/>
        </w:rPr>
        <w:t>rétrospective du sprint, revue du sprint et daily meeting.</w:t>
      </w:r>
    </w:p>
    <w:p w14:paraId="0F7EC2EA" w14:textId="77777777" w:rsidR="00156381" w:rsidRPr="000D6630" w:rsidRDefault="00156381" w:rsidP="00156381">
      <w:pPr>
        <w:pStyle w:val="Paragraphedeliste"/>
        <w:numPr>
          <w:ilvl w:val="0"/>
          <w:numId w:val="41"/>
        </w:numPr>
        <w:spacing w:before="9" w:line="276" w:lineRule="auto"/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  <w:color w:val="000000"/>
          <w:w w:val="102"/>
        </w:rPr>
        <w:t>Répartition des tâches avec Jira.</w:t>
      </w:r>
    </w:p>
    <w:p w14:paraId="3970A7DD" w14:textId="3C877BDF" w:rsidR="000D6630" w:rsidRPr="005E70DF" w:rsidRDefault="000D6630" w:rsidP="00156381">
      <w:pPr>
        <w:pStyle w:val="Paragraphedeliste"/>
        <w:numPr>
          <w:ilvl w:val="0"/>
          <w:numId w:val="41"/>
        </w:numPr>
        <w:spacing w:before="9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w w:val="102"/>
        </w:rPr>
        <w:t>Utilisation de Bitbucket, Jenkins, Vagrant, Ansible et Docker pour le déploiement continu.</w:t>
      </w:r>
    </w:p>
    <w:p w14:paraId="0D083C77" w14:textId="2940947B" w:rsidR="00156381" w:rsidRPr="005E70DF" w:rsidRDefault="00156381" w:rsidP="00156381">
      <w:pPr>
        <w:pStyle w:val="Paragraphedeliste"/>
        <w:numPr>
          <w:ilvl w:val="0"/>
          <w:numId w:val="41"/>
        </w:numPr>
        <w:spacing w:before="10" w:line="276" w:lineRule="auto"/>
        <w:rPr>
          <w:rFonts w:asciiTheme="minorHAnsi" w:hAnsiTheme="minorHAnsi" w:cstheme="minorHAnsi"/>
          <w:color w:val="000000"/>
          <w:spacing w:val="2"/>
        </w:rPr>
      </w:pPr>
      <w:r w:rsidRPr="005E70DF">
        <w:rPr>
          <w:rFonts w:asciiTheme="minorHAnsi" w:hAnsiTheme="minorHAnsi" w:cstheme="minorHAnsi"/>
          <w:color w:val="000000"/>
          <w:spacing w:val="2"/>
        </w:rPr>
        <w:t xml:space="preserve">Création de </w:t>
      </w:r>
      <w:r w:rsidR="00C34CEE">
        <w:rPr>
          <w:rFonts w:asciiTheme="minorHAnsi" w:hAnsiTheme="minorHAnsi" w:cstheme="minorHAnsi"/>
          <w:color w:val="000000"/>
          <w:spacing w:val="2"/>
        </w:rPr>
        <w:t xml:space="preserve">la </w:t>
      </w:r>
      <w:r w:rsidRPr="005E70DF">
        <w:rPr>
          <w:rFonts w:asciiTheme="minorHAnsi" w:hAnsiTheme="minorHAnsi" w:cstheme="minorHAnsi"/>
          <w:color w:val="000000"/>
          <w:spacing w:val="2"/>
        </w:rPr>
        <w:t>documentation technique.</w:t>
      </w:r>
    </w:p>
    <w:p w14:paraId="10045037" w14:textId="6FF6AEED" w:rsidR="00156381" w:rsidRPr="005E70DF" w:rsidRDefault="00C34CEE" w:rsidP="00156381">
      <w:pPr>
        <w:pStyle w:val="Paragraphedeliste"/>
        <w:numPr>
          <w:ilvl w:val="0"/>
          <w:numId w:val="41"/>
        </w:numPr>
        <w:spacing w:before="10" w:line="276" w:lineRule="auto"/>
        <w:rPr>
          <w:rFonts w:asciiTheme="minorHAnsi" w:hAnsiTheme="minorHAnsi" w:cstheme="minorHAnsi"/>
          <w:color w:val="000000"/>
          <w:spacing w:val="2"/>
        </w:rPr>
      </w:pPr>
      <w:r>
        <w:rPr>
          <w:rFonts w:asciiTheme="minorHAnsi" w:hAnsiTheme="minorHAnsi" w:cstheme="minorHAnsi"/>
          <w:color w:val="000000"/>
          <w:spacing w:val="2"/>
        </w:rPr>
        <w:lastRenderedPageBreak/>
        <w:t>Support auprès</w:t>
      </w:r>
      <w:r w:rsidR="00156381" w:rsidRPr="005E70DF">
        <w:rPr>
          <w:rFonts w:asciiTheme="minorHAnsi" w:hAnsiTheme="minorHAnsi" w:cstheme="minorHAnsi"/>
          <w:color w:val="000000"/>
          <w:spacing w:val="2"/>
        </w:rPr>
        <w:t xml:space="preserve"> </w:t>
      </w:r>
      <w:r>
        <w:rPr>
          <w:rFonts w:asciiTheme="minorHAnsi" w:hAnsiTheme="minorHAnsi" w:cstheme="minorHAnsi"/>
          <w:color w:val="000000"/>
          <w:spacing w:val="2"/>
        </w:rPr>
        <w:t>d</w:t>
      </w:r>
      <w:r w:rsidR="00156381" w:rsidRPr="005E70DF">
        <w:rPr>
          <w:rFonts w:asciiTheme="minorHAnsi" w:hAnsiTheme="minorHAnsi" w:cstheme="minorHAnsi"/>
          <w:color w:val="000000"/>
          <w:spacing w:val="2"/>
        </w:rPr>
        <w:t xml:space="preserve">es testeurs et </w:t>
      </w:r>
      <w:r w:rsidR="002951B0">
        <w:rPr>
          <w:rFonts w:asciiTheme="minorHAnsi" w:hAnsiTheme="minorHAnsi" w:cstheme="minorHAnsi"/>
          <w:color w:val="000000"/>
          <w:spacing w:val="2"/>
        </w:rPr>
        <w:t xml:space="preserve">des </w:t>
      </w:r>
      <w:r w:rsidR="00156381" w:rsidRPr="005E70DF">
        <w:rPr>
          <w:rFonts w:asciiTheme="minorHAnsi" w:hAnsiTheme="minorHAnsi" w:cstheme="minorHAnsi"/>
          <w:color w:val="000000"/>
          <w:spacing w:val="2"/>
        </w:rPr>
        <w:t>autres équipes dans le troubleshooting des problèmes de système.</w:t>
      </w:r>
    </w:p>
    <w:p w14:paraId="6264CFE0" w14:textId="1044B58C" w:rsidR="00156381" w:rsidRPr="005E70DF" w:rsidRDefault="002951B0" w:rsidP="00156381">
      <w:pPr>
        <w:pStyle w:val="Paragraphedeliste"/>
        <w:numPr>
          <w:ilvl w:val="0"/>
          <w:numId w:val="41"/>
        </w:numPr>
        <w:spacing w:before="10" w:line="276" w:lineRule="auto"/>
        <w:rPr>
          <w:rFonts w:asciiTheme="minorHAnsi" w:hAnsiTheme="minorHAnsi" w:cstheme="minorHAnsi"/>
          <w:color w:val="000000"/>
          <w:spacing w:val="2"/>
        </w:rPr>
      </w:pPr>
      <w:r>
        <w:rPr>
          <w:rFonts w:asciiTheme="minorHAnsi" w:hAnsiTheme="minorHAnsi" w:cstheme="minorHAnsi"/>
          <w:color w:val="000000"/>
          <w:spacing w:val="2"/>
        </w:rPr>
        <w:t>Accompagnement</w:t>
      </w:r>
      <w:r w:rsidR="00156381" w:rsidRPr="005E70DF">
        <w:rPr>
          <w:rFonts w:asciiTheme="minorHAnsi" w:hAnsiTheme="minorHAnsi" w:cstheme="minorHAnsi"/>
          <w:color w:val="000000"/>
          <w:spacing w:val="2"/>
        </w:rPr>
        <w:t xml:space="preserve"> </w:t>
      </w:r>
      <w:r>
        <w:rPr>
          <w:rFonts w:asciiTheme="minorHAnsi" w:hAnsiTheme="minorHAnsi" w:cstheme="minorHAnsi"/>
          <w:color w:val="000000"/>
          <w:spacing w:val="2"/>
        </w:rPr>
        <w:t>d</w:t>
      </w:r>
      <w:r w:rsidR="00156381" w:rsidRPr="005E70DF">
        <w:rPr>
          <w:rFonts w:asciiTheme="minorHAnsi" w:hAnsiTheme="minorHAnsi" w:cstheme="minorHAnsi"/>
          <w:color w:val="000000"/>
          <w:spacing w:val="2"/>
        </w:rPr>
        <w:t xml:space="preserve">es équipes </w:t>
      </w:r>
      <w:r w:rsidR="00490429">
        <w:rPr>
          <w:rFonts w:asciiTheme="minorHAnsi" w:hAnsiTheme="minorHAnsi" w:cstheme="minorHAnsi"/>
          <w:color w:val="000000"/>
          <w:spacing w:val="2"/>
        </w:rPr>
        <w:t>dans l’identification</w:t>
      </w:r>
      <w:r w:rsidR="00156381" w:rsidRPr="005E70DF">
        <w:rPr>
          <w:rFonts w:asciiTheme="minorHAnsi" w:hAnsiTheme="minorHAnsi" w:cstheme="minorHAnsi"/>
          <w:color w:val="000000"/>
          <w:spacing w:val="2"/>
        </w:rPr>
        <w:t xml:space="preserve"> </w:t>
      </w:r>
      <w:r w:rsidR="00490429">
        <w:rPr>
          <w:rFonts w:asciiTheme="minorHAnsi" w:hAnsiTheme="minorHAnsi" w:cstheme="minorHAnsi"/>
          <w:color w:val="000000"/>
          <w:spacing w:val="2"/>
        </w:rPr>
        <w:t>d</w:t>
      </w:r>
      <w:r w:rsidR="00156381" w:rsidRPr="005E70DF">
        <w:rPr>
          <w:rFonts w:asciiTheme="minorHAnsi" w:hAnsiTheme="minorHAnsi" w:cstheme="minorHAnsi"/>
          <w:color w:val="000000"/>
          <w:spacing w:val="2"/>
        </w:rPr>
        <w:t>es sujets</w:t>
      </w:r>
      <w:r w:rsidR="00490429">
        <w:rPr>
          <w:rFonts w:asciiTheme="minorHAnsi" w:hAnsiTheme="minorHAnsi" w:cstheme="minorHAnsi"/>
          <w:color w:val="000000"/>
          <w:spacing w:val="2"/>
        </w:rPr>
        <w:t xml:space="preserve"> sur lesquels </w:t>
      </w:r>
      <w:r w:rsidR="00156381" w:rsidRPr="005E70DF">
        <w:rPr>
          <w:rFonts w:asciiTheme="minorHAnsi" w:hAnsiTheme="minorHAnsi" w:cstheme="minorHAnsi"/>
          <w:color w:val="000000"/>
          <w:spacing w:val="2"/>
        </w:rPr>
        <w:t>nous pouvons aider.</w:t>
      </w:r>
    </w:p>
    <w:p w14:paraId="3F3C57D1" w14:textId="77777777" w:rsidR="00156381" w:rsidRPr="005E70DF" w:rsidRDefault="00156381" w:rsidP="00156381">
      <w:pPr>
        <w:pStyle w:val="Paragraphedeliste"/>
        <w:spacing w:line="276" w:lineRule="auto"/>
        <w:jc w:val="both"/>
        <w:rPr>
          <w:rFonts w:asciiTheme="minorHAnsi" w:hAnsiTheme="minorHAnsi" w:cstheme="minorHAnsi"/>
        </w:rPr>
      </w:pPr>
    </w:p>
    <w:p w14:paraId="0901D0A9" w14:textId="77777777" w:rsidR="00156381" w:rsidRPr="005E70DF" w:rsidRDefault="00156381" w:rsidP="00156381">
      <w:pPr>
        <w:spacing w:line="276" w:lineRule="auto"/>
        <w:jc w:val="both"/>
        <w:rPr>
          <w:rFonts w:asciiTheme="minorHAnsi" w:hAnsiTheme="minorHAnsi" w:cstheme="minorHAnsi"/>
          <w:b/>
          <w:u w:val="single"/>
        </w:rPr>
      </w:pPr>
      <w:r w:rsidRPr="005E70DF">
        <w:rPr>
          <w:rFonts w:asciiTheme="minorHAnsi" w:hAnsiTheme="minorHAnsi" w:cstheme="minorHAnsi"/>
          <w:b/>
          <w:u w:val="single"/>
        </w:rPr>
        <w:t xml:space="preserve">Environnement Technique : </w:t>
      </w:r>
    </w:p>
    <w:p w14:paraId="38358C77" w14:textId="7801400E" w:rsidR="00FA1EE4" w:rsidRDefault="005E70DF" w:rsidP="00156381">
      <w:pPr>
        <w:spacing w:line="276" w:lineRule="auto"/>
        <w:jc w:val="both"/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 xml:space="preserve">Angular 7, </w:t>
      </w:r>
      <w:r w:rsidR="00156381" w:rsidRPr="005E70DF">
        <w:rPr>
          <w:rFonts w:asciiTheme="minorHAnsi" w:hAnsiTheme="minorHAnsi" w:cstheme="minorHAnsi"/>
        </w:rPr>
        <w:t>Vuejs, NuxtJS,</w:t>
      </w:r>
      <w:r w:rsidR="002D351D">
        <w:rPr>
          <w:rFonts w:asciiTheme="minorHAnsi" w:hAnsiTheme="minorHAnsi" w:cstheme="minorHAnsi"/>
        </w:rPr>
        <w:t xml:space="preserve"> </w:t>
      </w:r>
      <w:r w:rsidR="004203D5">
        <w:rPr>
          <w:rFonts w:asciiTheme="minorHAnsi" w:hAnsiTheme="minorHAnsi" w:cstheme="minorHAnsi"/>
        </w:rPr>
        <w:t>Jasmine</w:t>
      </w:r>
      <w:r w:rsidR="002D351D">
        <w:rPr>
          <w:rFonts w:asciiTheme="minorHAnsi" w:hAnsiTheme="minorHAnsi" w:cstheme="minorHAnsi"/>
        </w:rPr>
        <w:t>, Karma,</w:t>
      </w:r>
      <w:r w:rsidR="00156381" w:rsidRPr="005E70DF">
        <w:rPr>
          <w:rFonts w:asciiTheme="minorHAnsi" w:hAnsiTheme="minorHAnsi" w:cstheme="minorHAnsi"/>
        </w:rPr>
        <w:t xml:space="preserve"> JavaScript, Docker, Vagrant, Ansible, Jenkins, Bitbucket, Git, Jira, Scrum, Wordpress.</w:t>
      </w:r>
    </w:p>
    <w:p w14:paraId="10603642" w14:textId="77777777" w:rsidR="00FA1EE4" w:rsidRDefault="00FA1EE4" w:rsidP="00156381">
      <w:pPr>
        <w:spacing w:line="276" w:lineRule="auto"/>
        <w:jc w:val="both"/>
        <w:rPr>
          <w:rFonts w:asciiTheme="minorHAnsi" w:hAnsiTheme="minorHAnsi" w:cstheme="minorHAnsi"/>
        </w:rPr>
      </w:pPr>
    </w:p>
    <w:p w14:paraId="7D0DF350" w14:textId="77777777" w:rsidR="00FA1EE4" w:rsidRPr="00FA1EE4" w:rsidRDefault="00FA1EE4" w:rsidP="00156381">
      <w:pPr>
        <w:spacing w:line="276" w:lineRule="auto"/>
        <w:jc w:val="both"/>
        <w:rPr>
          <w:rFonts w:asciiTheme="minorHAnsi" w:hAnsiTheme="minorHAnsi" w:cstheme="minorHAnsi"/>
        </w:rPr>
      </w:pPr>
    </w:p>
    <w:p w14:paraId="038E2379" w14:textId="549EF42A" w:rsidR="00156381" w:rsidRPr="005E70DF" w:rsidRDefault="00156381" w:rsidP="00156381">
      <w:pPr>
        <w:spacing w:line="276" w:lineRule="auto"/>
        <w:jc w:val="both"/>
        <w:rPr>
          <w:rFonts w:asciiTheme="minorHAnsi" w:eastAsia="Tahoma" w:hAnsiTheme="minorHAnsi" w:cstheme="minorHAnsi"/>
          <w:b/>
          <w:color w:val="263078"/>
          <w:spacing w:val="1"/>
          <w:sz w:val="28"/>
        </w:rPr>
      </w:pPr>
      <w:r w:rsidRPr="005E70DF">
        <w:rPr>
          <w:rFonts w:asciiTheme="minorHAnsi" w:eastAsia="Tahoma" w:hAnsiTheme="minorHAnsi" w:cstheme="minorHAnsi"/>
          <w:b/>
          <w:color w:val="263078"/>
          <w:spacing w:val="1"/>
          <w:sz w:val="28"/>
        </w:rPr>
        <w:t>GM Solutions                                                                               Avril 2017 – Octobre 2018</w:t>
      </w:r>
    </w:p>
    <w:p w14:paraId="7EF37820" w14:textId="3687489D" w:rsidR="00156381" w:rsidRPr="005E70DF" w:rsidRDefault="00156381" w:rsidP="00156381">
      <w:pPr>
        <w:pStyle w:val="Titre9"/>
        <w:rPr>
          <w:rFonts w:asciiTheme="minorHAnsi" w:eastAsia="Tahoma" w:hAnsiTheme="minorHAnsi" w:cstheme="minorHAnsi"/>
          <w:iCs/>
          <w:color w:val="263078"/>
          <w:spacing w:val="1"/>
          <w:sz w:val="28"/>
        </w:rPr>
      </w:pPr>
      <w:r w:rsidRPr="005E70DF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>Développeur Full Stack</w:t>
      </w:r>
      <w:r w:rsidR="00CF76F4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 xml:space="preserve"> </w:t>
      </w:r>
      <w:r w:rsidR="006B1AD0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 xml:space="preserve">Vue.js / </w:t>
      </w:r>
      <w:r w:rsidR="00CF76F4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 xml:space="preserve">Java / Python </w:t>
      </w:r>
    </w:p>
    <w:p w14:paraId="5D54530B" w14:textId="3C3E7C1D" w:rsidR="00156381" w:rsidRPr="005E70DF" w:rsidRDefault="00156381" w:rsidP="00156381">
      <w:pPr>
        <w:spacing w:line="276" w:lineRule="auto"/>
        <w:jc w:val="both"/>
        <w:rPr>
          <w:rFonts w:asciiTheme="minorHAnsi" w:hAnsiTheme="minorHAnsi" w:cstheme="minorHAnsi"/>
          <w:szCs w:val="24"/>
        </w:rPr>
      </w:pPr>
      <w:r w:rsidRPr="005E70DF">
        <w:rPr>
          <w:rFonts w:asciiTheme="minorHAnsi" w:hAnsiTheme="minorHAnsi" w:cstheme="minorHAnsi"/>
          <w:b/>
          <w:u w:val="single"/>
        </w:rPr>
        <w:t>Projet :</w:t>
      </w:r>
      <w:r w:rsidRPr="005E70DF">
        <w:rPr>
          <w:rFonts w:asciiTheme="minorHAnsi" w:hAnsiTheme="minorHAnsi" w:cstheme="minorHAnsi"/>
        </w:rPr>
        <w:t xml:space="preserve">  </w:t>
      </w:r>
      <w:r w:rsidRPr="005E70DF">
        <w:rPr>
          <w:rFonts w:asciiTheme="minorHAnsi" w:hAnsiTheme="minorHAnsi" w:cstheme="minorHAnsi"/>
          <w:color w:val="000000"/>
        </w:rPr>
        <w:t>Email Marketing</w:t>
      </w:r>
    </w:p>
    <w:p w14:paraId="0BFE9982" w14:textId="009A8A2D" w:rsidR="006676A1" w:rsidRPr="001F4FD4" w:rsidRDefault="006676A1" w:rsidP="006676A1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8E29D5">
        <w:rPr>
          <w:rFonts w:asciiTheme="minorHAnsi" w:hAnsiTheme="minorHAnsi" w:cstheme="minorHAnsi"/>
          <w:b/>
          <w:bCs/>
          <w:color w:val="000000"/>
          <w:u w:val="single"/>
        </w:rPr>
        <w:t xml:space="preserve">Contexte : </w:t>
      </w:r>
      <w:r w:rsidR="00A20689">
        <w:rPr>
          <w:rFonts w:asciiTheme="minorHAnsi" w:hAnsiTheme="minorHAnsi" w:cstheme="minorHAnsi"/>
          <w:color w:val="000000"/>
        </w:rPr>
        <w:t>Développement et maintenance d’une application permettant l’envoi d’e</w:t>
      </w:r>
      <w:r w:rsidR="001A2CBA">
        <w:rPr>
          <w:rFonts w:asciiTheme="minorHAnsi" w:hAnsiTheme="minorHAnsi" w:cstheme="minorHAnsi"/>
          <w:color w:val="000000"/>
        </w:rPr>
        <w:t>-</w:t>
      </w:r>
      <w:r w:rsidR="00A20689">
        <w:rPr>
          <w:rFonts w:asciiTheme="minorHAnsi" w:hAnsiTheme="minorHAnsi" w:cstheme="minorHAnsi"/>
          <w:color w:val="000000"/>
        </w:rPr>
        <w:t>mail</w:t>
      </w:r>
      <w:r w:rsidR="001A2CBA">
        <w:rPr>
          <w:rFonts w:asciiTheme="minorHAnsi" w:hAnsiTheme="minorHAnsi" w:cstheme="minorHAnsi"/>
          <w:color w:val="000000"/>
        </w:rPr>
        <w:t>s</w:t>
      </w:r>
      <w:r w:rsidR="00A20689">
        <w:rPr>
          <w:rFonts w:asciiTheme="minorHAnsi" w:hAnsiTheme="minorHAnsi" w:cstheme="minorHAnsi"/>
          <w:color w:val="000000"/>
        </w:rPr>
        <w:t xml:space="preserve"> en masse</w:t>
      </w:r>
      <w:r w:rsidR="001A2CBA">
        <w:rPr>
          <w:rFonts w:asciiTheme="minorHAnsi" w:hAnsiTheme="minorHAnsi" w:cstheme="minorHAnsi"/>
          <w:color w:val="000000"/>
        </w:rPr>
        <w:t>.</w:t>
      </w:r>
    </w:p>
    <w:p w14:paraId="4153BA56" w14:textId="3222B87A" w:rsidR="006676A1" w:rsidRPr="008E29D5" w:rsidRDefault="006676A1" w:rsidP="006676A1">
      <w:pPr>
        <w:spacing w:line="276" w:lineRule="auto"/>
        <w:jc w:val="both"/>
        <w:rPr>
          <w:rFonts w:asciiTheme="minorHAnsi" w:hAnsiTheme="minorHAnsi" w:cstheme="minorHAnsi"/>
          <w:b/>
          <w:bCs/>
          <w:color w:val="000000"/>
          <w:u w:val="single"/>
        </w:rPr>
      </w:pPr>
      <w:r w:rsidRPr="008E29D5">
        <w:rPr>
          <w:rFonts w:asciiTheme="minorHAnsi" w:hAnsiTheme="minorHAnsi" w:cstheme="minorHAnsi"/>
          <w:b/>
          <w:bCs/>
          <w:color w:val="000000"/>
          <w:u w:val="single"/>
        </w:rPr>
        <w:t xml:space="preserve">Equipe : </w:t>
      </w:r>
      <w:r w:rsidR="001A2CBA">
        <w:rPr>
          <w:rFonts w:asciiTheme="minorHAnsi" w:hAnsiTheme="minorHAnsi" w:cstheme="minorHAnsi"/>
          <w:color w:val="000000"/>
        </w:rPr>
        <w:t>Chef de projet, Scrum Master, 4  DevOps, 8 développeurs</w:t>
      </w:r>
    </w:p>
    <w:p w14:paraId="4420523A" w14:textId="77777777" w:rsidR="006676A1" w:rsidRDefault="006676A1" w:rsidP="006676A1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CF1D33">
        <w:rPr>
          <w:rFonts w:asciiTheme="minorHAnsi" w:hAnsiTheme="minorHAnsi" w:cstheme="minorHAnsi"/>
          <w:b/>
          <w:bCs/>
          <w:color w:val="000000"/>
          <w:u w:val="single"/>
        </w:rPr>
        <w:t>Méthodologie :</w:t>
      </w:r>
      <w:r>
        <w:rPr>
          <w:rFonts w:asciiTheme="minorHAnsi" w:hAnsiTheme="minorHAnsi" w:cstheme="minorHAnsi"/>
          <w:color w:val="000000"/>
        </w:rPr>
        <w:t xml:space="preserve"> Agile Scrum</w:t>
      </w:r>
    </w:p>
    <w:p w14:paraId="0702AABC" w14:textId="77777777" w:rsidR="00156381" w:rsidRPr="005E70DF" w:rsidRDefault="00156381" w:rsidP="00156381">
      <w:pPr>
        <w:spacing w:line="276" w:lineRule="auto"/>
        <w:jc w:val="both"/>
        <w:rPr>
          <w:rFonts w:asciiTheme="minorHAnsi" w:hAnsiTheme="minorHAnsi" w:cstheme="minorHAnsi"/>
        </w:rPr>
      </w:pPr>
    </w:p>
    <w:p w14:paraId="0C5CAAB1" w14:textId="77777777" w:rsidR="00156381" w:rsidRPr="005E70DF" w:rsidRDefault="00156381" w:rsidP="00156381">
      <w:pPr>
        <w:spacing w:line="276" w:lineRule="auto"/>
        <w:rPr>
          <w:rFonts w:asciiTheme="minorHAnsi" w:hAnsiTheme="minorHAnsi" w:cstheme="minorHAnsi"/>
          <w:b/>
          <w:color w:val="002060"/>
          <w:u w:val="single"/>
        </w:rPr>
      </w:pPr>
      <w:r w:rsidRPr="005E70DF">
        <w:rPr>
          <w:rFonts w:asciiTheme="minorHAnsi" w:hAnsiTheme="minorHAnsi" w:cstheme="minorHAnsi"/>
          <w:b/>
          <w:u w:val="single"/>
        </w:rPr>
        <w:t>Missions et Tâches</w:t>
      </w:r>
      <w:r w:rsidRPr="005E70DF">
        <w:rPr>
          <w:rFonts w:asciiTheme="minorHAnsi" w:hAnsiTheme="minorHAnsi" w:cstheme="minorHAnsi"/>
          <w:b/>
          <w:color w:val="002060"/>
          <w:u w:val="single"/>
        </w:rPr>
        <w:t xml:space="preserve"> :</w:t>
      </w:r>
    </w:p>
    <w:p w14:paraId="21F8ED5F" w14:textId="77777777" w:rsidR="00156381" w:rsidRPr="005E70DF" w:rsidRDefault="00156381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 xml:space="preserve">Maintenance et amélioration d'une application d’Email marketing. </w:t>
      </w:r>
    </w:p>
    <w:p w14:paraId="65B70E01" w14:textId="350A1A6A" w:rsidR="00156381" w:rsidRPr="005E70DF" w:rsidRDefault="00156381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Développe</w:t>
      </w:r>
      <w:r w:rsidR="001A2CBA">
        <w:rPr>
          <w:rFonts w:asciiTheme="minorHAnsi" w:hAnsiTheme="minorHAnsi" w:cstheme="minorHAnsi"/>
        </w:rPr>
        <w:t xml:space="preserve">ment </w:t>
      </w:r>
      <w:r w:rsidRPr="005E70DF">
        <w:rPr>
          <w:rFonts w:asciiTheme="minorHAnsi" w:hAnsiTheme="minorHAnsi" w:cstheme="minorHAnsi"/>
        </w:rPr>
        <w:t>et mainten</w:t>
      </w:r>
      <w:r w:rsidR="001A2CBA">
        <w:rPr>
          <w:rFonts w:asciiTheme="minorHAnsi" w:hAnsiTheme="minorHAnsi" w:cstheme="minorHAnsi"/>
        </w:rPr>
        <w:t>ance</w:t>
      </w:r>
      <w:r w:rsidRPr="005E70DF">
        <w:rPr>
          <w:rFonts w:asciiTheme="minorHAnsi" w:hAnsiTheme="minorHAnsi" w:cstheme="minorHAnsi"/>
        </w:rPr>
        <w:t xml:space="preserve"> des applications d’automatisation en Python/Vuejs.</w:t>
      </w:r>
    </w:p>
    <w:p w14:paraId="3AA13AEB" w14:textId="6F2D457D" w:rsidR="00156381" w:rsidRPr="005E70DF" w:rsidRDefault="00156381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Développe</w:t>
      </w:r>
      <w:r w:rsidR="001A2CBA">
        <w:rPr>
          <w:rFonts w:asciiTheme="minorHAnsi" w:hAnsiTheme="minorHAnsi" w:cstheme="minorHAnsi"/>
        </w:rPr>
        <w:t>ment</w:t>
      </w:r>
      <w:r w:rsidRPr="005E70DF">
        <w:rPr>
          <w:rFonts w:asciiTheme="minorHAnsi" w:hAnsiTheme="minorHAnsi" w:cstheme="minorHAnsi"/>
        </w:rPr>
        <w:t xml:space="preserve"> </w:t>
      </w:r>
      <w:r w:rsidR="001A2CBA">
        <w:rPr>
          <w:rFonts w:asciiTheme="minorHAnsi" w:hAnsiTheme="minorHAnsi" w:cstheme="minorHAnsi"/>
        </w:rPr>
        <w:t xml:space="preserve">et </w:t>
      </w:r>
      <w:r w:rsidRPr="005E70DF">
        <w:rPr>
          <w:rFonts w:asciiTheme="minorHAnsi" w:hAnsiTheme="minorHAnsi" w:cstheme="minorHAnsi"/>
        </w:rPr>
        <w:t>mainten</w:t>
      </w:r>
      <w:r w:rsidR="001A2CBA">
        <w:rPr>
          <w:rFonts w:asciiTheme="minorHAnsi" w:hAnsiTheme="minorHAnsi" w:cstheme="minorHAnsi"/>
        </w:rPr>
        <w:t>ance</w:t>
      </w:r>
      <w:r w:rsidRPr="005E70DF">
        <w:rPr>
          <w:rFonts w:asciiTheme="minorHAnsi" w:hAnsiTheme="minorHAnsi" w:cstheme="minorHAnsi"/>
        </w:rPr>
        <w:t xml:space="preserve"> des applications bas</w:t>
      </w:r>
      <w:r w:rsidR="001A2CBA">
        <w:rPr>
          <w:rFonts w:asciiTheme="minorHAnsi" w:hAnsiTheme="minorHAnsi" w:cstheme="minorHAnsi"/>
        </w:rPr>
        <w:t>ées</w:t>
      </w:r>
      <w:r w:rsidRPr="005E70DF">
        <w:rPr>
          <w:rFonts w:asciiTheme="minorHAnsi" w:hAnsiTheme="minorHAnsi" w:cstheme="minorHAnsi"/>
        </w:rPr>
        <w:t xml:space="preserve"> sur VueJS.</w:t>
      </w:r>
    </w:p>
    <w:p w14:paraId="565E1B31" w14:textId="36CFC45F" w:rsidR="00156381" w:rsidRPr="005E70DF" w:rsidRDefault="00156381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Création des pull request</w:t>
      </w:r>
      <w:r w:rsidR="001A2CBA">
        <w:rPr>
          <w:rFonts w:asciiTheme="minorHAnsi" w:hAnsiTheme="minorHAnsi" w:cstheme="minorHAnsi"/>
        </w:rPr>
        <w:t>s</w:t>
      </w:r>
      <w:r w:rsidRPr="005E70DF">
        <w:rPr>
          <w:rFonts w:asciiTheme="minorHAnsi" w:hAnsiTheme="minorHAnsi" w:cstheme="minorHAnsi"/>
        </w:rPr>
        <w:t xml:space="preserve"> pour chaque tâche réalisée. </w:t>
      </w:r>
    </w:p>
    <w:p w14:paraId="73460E20" w14:textId="198698F8" w:rsidR="00156381" w:rsidRPr="005E70DF" w:rsidRDefault="00156381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Configur</w:t>
      </w:r>
      <w:r w:rsidR="00166398">
        <w:rPr>
          <w:rFonts w:asciiTheme="minorHAnsi" w:hAnsiTheme="minorHAnsi" w:cstheme="minorHAnsi"/>
        </w:rPr>
        <w:t>ation</w:t>
      </w:r>
      <w:r w:rsidRPr="005E70DF">
        <w:rPr>
          <w:rFonts w:asciiTheme="minorHAnsi" w:hAnsiTheme="minorHAnsi" w:cstheme="minorHAnsi"/>
        </w:rPr>
        <w:t xml:space="preserve"> </w:t>
      </w:r>
      <w:r w:rsidR="00166398">
        <w:rPr>
          <w:rFonts w:asciiTheme="minorHAnsi" w:hAnsiTheme="minorHAnsi" w:cstheme="minorHAnsi"/>
        </w:rPr>
        <w:t>d</w:t>
      </w:r>
      <w:r w:rsidRPr="005E70DF">
        <w:rPr>
          <w:rFonts w:asciiTheme="minorHAnsi" w:hAnsiTheme="minorHAnsi" w:cstheme="minorHAnsi"/>
        </w:rPr>
        <w:t>es serveurs</w:t>
      </w:r>
      <w:r w:rsidR="00166398">
        <w:rPr>
          <w:rFonts w:asciiTheme="minorHAnsi" w:hAnsiTheme="minorHAnsi" w:cstheme="minorHAnsi"/>
        </w:rPr>
        <w:t xml:space="preserve"> Linux CentOS</w:t>
      </w:r>
      <w:r w:rsidRPr="005E70DF">
        <w:rPr>
          <w:rFonts w:asciiTheme="minorHAnsi" w:hAnsiTheme="minorHAnsi" w:cstheme="minorHAnsi"/>
        </w:rPr>
        <w:t>.</w:t>
      </w:r>
    </w:p>
    <w:p w14:paraId="6198CDF8" w14:textId="764476F3" w:rsidR="00156381" w:rsidRPr="005E70DF" w:rsidRDefault="00166398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  <w:b/>
          <w:bCs/>
          <w:i/>
          <w:iCs/>
        </w:rPr>
      </w:pPr>
      <w:r>
        <w:rPr>
          <w:rFonts w:asciiTheme="minorHAnsi" w:hAnsiTheme="minorHAnsi" w:cstheme="minorHAnsi"/>
        </w:rPr>
        <w:t xml:space="preserve">Support </w:t>
      </w:r>
      <w:r w:rsidR="00156381" w:rsidRPr="005E70DF">
        <w:rPr>
          <w:rFonts w:asciiTheme="minorHAnsi" w:hAnsiTheme="minorHAnsi" w:cstheme="minorHAnsi"/>
        </w:rPr>
        <w:t>des agents mailer.</w:t>
      </w:r>
    </w:p>
    <w:p w14:paraId="5F588CBD" w14:textId="2CE33AB0" w:rsidR="00156381" w:rsidRPr="005E70DF" w:rsidRDefault="007128F7" w:rsidP="00156381">
      <w:pPr>
        <w:pStyle w:val="Paragraphedeliste"/>
        <w:numPr>
          <w:ilvl w:val="0"/>
          <w:numId w:val="41"/>
        </w:numPr>
        <w:tabs>
          <w:tab w:val="left" w:pos="1600"/>
        </w:tabs>
        <w:spacing w:before="2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Participation aux </w:t>
      </w:r>
      <w:r w:rsidR="00156381" w:rsidRPr="005E70DF">
        <w:rPr>
          <w:rFonts w:asciiTheme="minorHAnsi" w:hAnsiTheme="minorHAnsi" w:cstheme="minorHAnsi"/>
        </w:rPr>
        <w:t>cérémonies Agile</w:t>
      </w:r>
      <w:r>
        <w:rPr>
          <w:rFonts w:asciiTheme="minorHAnsi" w:hAnsiTheme="minorHAnsi" w:cstheme="minorHAnsi"/>
        </w:rPr>
        <w:t>s</w:t>
      </w:r>
      <w:r w:rsidR="008C5BAD">
        <w:rPr>
          <w:rFonts w:asciiTheme="minorHAnsi" w:hAnsiTheme="minorHAnsi" w:cstheme="minorHAnsi"/>
        </w:rPr>
        <w:t>,</w:t>
      </w:r>
      <w:r w:rsidR="00156381" w:rsidRPr="005E70DF">
        <w:rPr>
          <w:rFonts w:asciiTheme="minorHAnsi" w:hAnsiTheme="minorHAnsi" w:cstheme="minorHAnsi"/>
        </w:rPr>
        <w:t xml:space="preserve"> pour chaque sprint de deux semaines: planification du sprint, rétrospective du sprint, revue du sprint et daily meeting.</w:t>
      </w:r>
    </w:p>
    <w:p w14:paraId="631C17B5" w14:textId="44B2E57A" w:rsidR="00156381" w:rsidRPr="005E70DF" w:rsidRDefault="00156381" w:rsidP="00156381">
      <w:pPr>
        <w:pStyle w:val="Paragraphedeliste"/>
        <w:numPr>
          <w:ilvl w:val="0"/>
          <w:numId w:val="41"/>
        </w:numPr>
        <w:spacing w:before="10" w:line="276" w:lineRule="auto"/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 xml:space="preserve">Création de </w:t>
      </w:r>
      <w:r w:rsidR="007128F7">
        <w:rPr>
          <w:rFonts w:asciiTheme="minorHAnsi" w:hAnsiTheme="minorHAnsi" w:cstheme="minorHAnsi"/>
        </w:rPr>
        <w:t xml:space="preserve">la </w:t>
      </w:r>
      <w:r w:rsidRPr="005E70DF">
        <w:rPr>
          <w:rFonts w:asciiTheme="minorHAnsi" w:hAnsiTheme="minorHAnsi" w:cstheme="minorHAnsi"/>
        </w:rPr>
        <w:t>documentation technique.</w:t>
      </w:r>
    </w:p>
    <w:p w14:paraId="347927FB" w14:textId="77777777" w:rsidR="009C2E1F" w:rsidRPr="005E70DF" w:rsidRDefault="009C2E1F" w:rsidP="009C2E1F">
      <w:pPr>
        <w:pStyle w:val="Paragraphedeliste"/>
        <w:numPr>
          <w:ilvl w:val="0"/>
          <w:numId w:val="41"/>
        </w:numPr>
        <w:spacing w:before="10" w:line="276" w:lineRule="auto"/>
        <w:rPr>
          <w:rFonts w:asciiTheme="minorHAnsi" w:hAnsiTheme="minorHAnsi" w:cstheme="minorHAnsi"/>
          <w:color w:val="000000"/>
          <w:spacing w:val="2"/>
        </w:rPr>
      </w:pPr>
      <w:r>
        <w:rPr>
          <w:rFonts w:asciiTheme="minorHAnsi" w:hAnsiTheme="minorHAnsi" w:cstheme="minorHAnsi"/>
          <w:color w:val="000000"/>
          <w:spacing w:val="2"/>
        </w:rPr>
        <w:t>Support auprès</w:t>
      </w:r>
      <w:r w:rsidRPr="005E70DF">
        <w:rPr>
          <w:rFonts w:asciiTheme="minorHAnsi" w:hAnsiTheme="minorHAnsi" w:cstheme="minorHAnsi"/>
          <w:color w:val="000000"/>
          <w:spacing w:val="2"/>
        </w:rPr>
        <w:t xml:space="preserve"> </w:t>
      </w:r>
      <w:r>
        <w:rPr>
          <w:rFonts w:asciiTheme="minorHAnsi" w:hAnsiTheme="minorHAnsi" w:cstheme="minorHAnsi"/>
          <w:color w:val="000000"/>
          <w:spacing w:val="2"/>
        </w:rPr>
        <w:t>d</w:t>
      </w:r>
      <w:r w:rsidRPr="005E70DF">
        <w:rPr>
          <w:rFonts w:asciiTheme="minorHAnsi" w:hAnsiTheme="minorHAnsi" w:cstheme="minorHAnsi"/>
          <w:color w:val="000000"/>
          <w:spacing w:val="2"/>
        </w:rPr>
        <w:t xml:space="preserve">es testeurs et </w:t>
      </w:r>
      <w:r>
        <w:rPr>
          <w:rFonts w:asciiTheme="minorHAnsi" w:hAnsiTheme="minorHAnsi" w:cstheme="minorHAnsi"/>
          <w:color w:val="000000"/>
          <w:spacing w:val="2"/>
        </w:rPr>
        <w:t xml:space="preserve">des </w:t>
      </w:r>
      <w:r w:rsidRPr="005E70DF">
        <w:rPr>
          <w:rFonts w:asciiTheme="minorHAnsi" w:hAnsiTheme="minorHAnsi" w:cstheme="minorHAnsi"/>
          <w:color w:val="000000"/>
          <w:spacing w:val="2"/>
        </w:rPr>
        <w:t>autres équipes dans le troubleshooting des problèmes de système.</w:t>
      </w:r>
    </w:p>
    <w:p w14:paraId="1BD0817B" w14:textId="0A79180F" w:rsidR="00F84039" w:rsidRPr="00F84039" w:rsidRDefault="00F84039" w:rsidP="00F84039">
      <w:pPr>
        <w:pStyle w:val="Paragraphedeliste"/>
        <w:numPr>
          <w:ilvl w:val="0"/>
          <w:numId w:val="41"/>
        </w:numPr>
        <w:spacing w:before="10" w:line="276" w:lineRule="auto"/>
        <w:rPr>
          <w:rFonts w:asciiTheme="minorHAnsi" w:hAnsiTheme="minorHAnsi" w:cstheme="minorHAnsi"/>
          <w:color w:val="000000"/>
          <w:spacing w:val="2"/>
        </w:rPr>
      </w:pPr>
      <w:r>
        <w:rPr>
          <w:rFonts w:asciiTheme="minorHAnsi" w:hAnsiTheme="minorHAnsi" w:cstheme="minorHAnsi"/>
          <w:color w:val="000000"/>
          <w:spacing w:val="2"/>
        </w:rPr>
        <w:t>Accompagnement</w:t>
      </w:r>
      <w:r w:rsidRPr="005E70DF">
        <w:rPr>
          <w:rFonts w:asciiTheme="minorHAnsi" w:hAnsiTheme="minorHAnsi" w:cstheme="minorHAnsi"/>
          <w:color w:val="000000"/>
          <w:spacing w:val="2"/>
        </w:rPr>
        <w:t xml:space="preserve"> </w:t>
      </w:r>
      <w:r>
        <w:rPr>
          <w:rFonts w:asciiTheme="minorHAnsi" w:hAnsiTheme="minorHAnsi" w:cstheme="minorHAnsi"/>
          <w:color w:val="000000"/>
          <w:spacing w:val="2"/>
        </w:rPr>
        <w:t>d</w:t>
      </w:r>
      <w:r w:rsidRPr="005E70DF">
        <w:rPr>
          <w:rFonts w:asciiTheme="minorHAnsi" w:hAnsiTheme="minorHAnsi" w:cstheme="minorHAnsi"/>
          <w:color w:val="000000"/>
          <w:spacing w:val="2"/>
        </w:rPr>
        <w:t xml:space="preserve">es équipes </w:t>
      </w:r>
      <w:r>
        <w:rPr>
          <w:rFonts w:asciiTheme="minorHAnsi" w:hAnsiTheme="minorHAnsi" w:cstheme="minorHAnsi"/>
          <w:color w:val="000000"/>
          <w:spacing w:val="2"/>
        </w:rPr>
        <w:t>dans l’identification</w:t>
      </w:r>
      <w:r w:rsidRPr="005E70DF">
        <w:rPr>
          <w:rFonts w:asciiTheme="minorHAnsi" w:hAnsiTheme="minorHAnsi" w:cstheme="minorHAnsi"/>
          <w:color w:val="000000"/>
          <w:spacing w:val="2"/>
        </w:rPr>
        <w:t xml:space="preserve"> </w:t>
      </w:r>
      <w:r>
        <w:rPr>
          <w:rFonts w:asciiTheme="minorHAnsi" w:hAnsiTheme="minorHAnsi" w:cstheme="minorHAnsi"/>
          <w:color w:val="000000"/>
          <w:spacing w:val="2"/>
        </w:rPr>
        <w:t>d</w:t>
      </w:r>
      <w:r w:rsidRPr="005E70DF">
        <w:rPr>
          <w:rFonts w:asciiTheme="minorHAnsi" w:hAnsiTheme="minorHAnsi" w:cstheme="minorHAnsi"/>
          <w:color w:val="000000"/>
          <w:spacing w:val="2"/>
        </w:rPr>
        <w:t>es sujets</w:t>
      </w:r>
      <w:r>
        <w:rPr>
          <w:rFonts w:asciiTheme="minorHAnsi" w:hAnsiTheme="minorHAnsi" w:cstheme="minorHAnsi"/>
          <w:color w:val="000000"/>
          <w:spacing w:val="2"/>
        </w:rPr>
        <w:t xml:space="preserve"> sur lesquels </w:t>
      </w:r>
      <w:r w:rsidRPr="005E70DF">
        <w:rPr>
          <w:rFonts w:asciiTheme="minorHAnsi" w:hAnsiTheme="minorHAnsi" w:cstheme="minorHAnsi"/>
          <w:color w:val="000000"/>
          <w:spacing w:val="2"/>
        </w:rPr>
        <w:t>nous pouvons aider.</w:t>
      </w:r>
    </w:p>
    <w:p w14:paraId="45901BE0" w14:textId="77777777" w:rsidR="00156381" w:rsidRPr="005E70DF" w:rsidRDefault="00156381" w:rsidP="00156381">
      <w:pPr>
        <w:pStyle w:val="Paragraphedeliste"/>
        <w:spacing w:line="276" w:lineRule="auto"/>
        <w:jc w:val="both"/>
        <w:rPr>
          <w:rFonts w:asciiTheme="minorHAnsi" w:hAnsiTheme="minorHAnsi" w:cstheme="minorHAnsi"/>
        </w:rPr>
      </w:pPr>
    </w:p>
    <w:p w14:paraId="448A3C50" w14:textId="77777777" w:rsidR="00156381" w:rsidRPr="005E70DF" w:rsidRDefault="00156381" w:rsidP="00156381">
      <w:pPr>
        <w:spacing w:line="276" w:lineRule="auto"/>
        <w:jc w:val="both"/>
        <w:rPr>
          <w:rFonts w:asciiTheme="minorHAnsi" w:hAnsiTheme="minorHAnsi" w:cstheme="minorHAnsi"/>
          <w:b/>
          <w:u w:val="single"/>
        </w:rPr>
      </w:pPr>
      <w:r w:rsidRPr="005E70DF">
        <w:rPr>
          <w:rFonts w:asciiTheme="minorHAnsi" w:hAnsiTheme="minorHAnsi" w:cstheme="minorHAnsi"/>
          <w:b/>
          <w:u w:val="single"/>
        </w:rPr>
        <w:t xml:space="preserve">Environnement Technique : </w:t>
      </w:r>
    </w:p>
    <w:p w14:paraId="76B64355" w14:textId="29F93C2B" w:rsidR="00156381" w:rsidRPr="005E70DF" w:rsidRDefault="00156381" w:rsidP="00156381">
      <w:pPr>
        <w:spacing w:line="276" w:lineRule="auto"/>
        <w:jc w:val="both"/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Java</w:t>
      </w:r>
      <w:r w:rsidR="008A0C63">
        <w:rPr>
          <w:rFonts w:asciiTheme="minorHAnsi" w:hAnsiTheme="minorHAnsi" w:cstheme="minorHAnsi"/>
        </w:rPr>
        <w:t xml:space="preserve"> 8</w:t>
      </w:r>
      <w:r w:rsidRPr="005E70DF">
        <w:rPr>
          <w:rFonts w:asciiTheme="minorHAnsi" w:hAnsiTheme="minorHAnsi" w:cstheme="minorHAnsi"/>
        </w:rPr>
        <w:t>, VueJS, JavaScript, Docker, Ansible, Python, Git, Scrum, Django.</w:t>
      </w:r>
    </w:p>
    <w:p w14:paraId="6F694B51" w14:textId="77777777" w:rsidR="00FA1EE4" w:rsidRDefault="00FA1EE4" w:rsidP="00156381">
      <w:pPr>
        <w:spacing w:line="276" w:lineRule="auto"/>
        <w:jc w:val="both"/>
        <w:rPr>
          <w:rFonts w:asciiTheme="minorHAnsi" w:hAnsiTheme="minorHAnsi" w:cstheme="minorHAnsi"/>
          <w:b/>
          <w:u w:val="single"/>
        </w:rPr>
      </w:pPr>
    </w:p>
    <w:p w14:paraId="5AD060BE" w14:textId="77777777" w:rsidR="00FA1EE4" w:rsidRDefault="00FA1EE4" w:rsidP="00156381">
      <w:pPr>
        <w:spacing w:line="276" w:lineRule="auto"/>
        <w:jc w:val="both"/>
        <w:rPr>
          <w:rFonts w:asciiTheme="minorHAnsi" w:hAnsiTheme="minorHAnsi" w:cstheme="minorHAnsi"/>
          <w:b/>
          <w:u w:val="single"/>
        </w:rPr>
      </w:pPr>
    </w:p>
    <w:p w14:paraId="5F879D94" w14:textId="77777777" w:rsidR="00FA1EE4" w:rsidRDefault="00FA1EE4" w:rsidP="00156381">
      <w:pPr>
        <w:spacing w:line="276" w:lineRule="auto"/>
        <w:jc w:val="both"/>
        <w:rPr>
          <w:rFonts w:asciiTheme="minorHAnsi" w:hAnsiTheme="minorHAnsi" w:cstheme="minorHAnsi"/>
          <w:b/>
          <w:u w:val="single"/>
        </w:rPr>
      </w:pPr>
    </w:p>
    <w:p w14:paraId="6D451C3D" w14:textId="77777777" w:rsidR="00FA1EE4" w:rsidRDefault="00FA1EE4" w:rsidP="00156381">
      <w:pPr>
        <w:spacing w:line="276" w:lineRule="auto"/>
        <w:jc w:val="both"/>
        <w:rPr>
          <w:rFonts w:asciiTheme="minorHAnsi" w:hAnsiTheme="minorHAnsi" w:cstheme="minorHAnsi"/>
          <w:b/>
          <w:u w:val="single"/>
        </w:rPr>
      </w:pPr>
    </w:p>
    <w:p w14:paraId="6BD8064B" w14:textId="77777777" w:rsidR="00FA1EE4" w:rsidRDefault="00FA1EE4" w:rsidP="00156381">
      <w:pPr>
        <w:spacing w:line="276" w:lineRule="auto"/>
        <w:jc w:val="both"/>
        <w:rPr>
          <w:rFonts w:asciiTheme="minorHAnsi" w:hAnsiTheme="minorHAnsi" w:cstheme="minorHAnsi"/>
          <w:b/>
          <w:u w:val="single"/>
        </w:rPr>
      </w:pPr>
    </w:p>
    <w:p w14:paraId="2F020CBB" w14:textId="77777777" w:rsidR="00FA1EE4" w:rsidRDefault="00FA1EE4" w:rsidP="00156381">
      <w:pPr>
        <w:spacing w:line="276" w:lineRule="auto"/>
        <w:jc w:val="both"/>
        <w:rPr>
          <w:rFonts w:asciiTheme="minorHAnsi" w:hAnsiTheme="minorHAnsi" w:cstheme="minorHAnsi"/>
          <w:b/>
          <w:u w:val="single"/>
        </w:rPr>
      </w:pPr>
    </w:p>
    <w:p w14:paraId="6678B06C" w14:textId="77777777" w:rsidR="00FA1EE4" w:rsidRPr="005E70DF" w:rsidRDefault="00FA1EE4" w:rsidP="00156381">
      <w:pPr>
        <w:spacing w:line="276" w:lineRule="auto"/>
        <w:jc w:val="both"/>
        <w:rPr>
          <w:rFonts w:asciiTheme="minorHAnsi" w:hAnsiTheme="minorHAnsi" w:cstheme="minorHAnsi"/>
          <w:b/>
          <w:u w:val="single"/>
        </w:rPr>
      </w:pPr>
    </w:p>
    <w:p w14:paraId="1E42F40F" w14:textId="0C0046D7" w:rsidR="00156381" w:rsidRPr="005E70DF" w:rsidRDefault="00156381" w:rsidP="00156381">
      <w:pPr>
        <w:spacing w:line="276" w:lineRule="auto"/>
        <w:jc w:val="both"/>
        <w:rPr>
          <w:rFonts w:asciiTheme="minorHAnsi" w:eastAsia="Tahoma" w:hAnsiTheme="minorHAnsi" w:cstheme="minorHAnsi"/>
          <w:b/>
          <w:color w:val="263078"/>
          <w:spacing w:val="1"/>
          <w:sz w:val="28"/>
        </w:rPr>
      </w:pPr>
      <w:r w:rsidRPr="005E70DF">
        <w:rPr>
          <w:rFonts w:asciiTheme="minorHAnsi" w:eastAsia="Tahoma" w:hAnsiTheme="minorHAnsi" w:cstheme="minorHAnsi"/>
          <w:b/>
          <w:color w:val="263078"/>
          <w:spacing w:val="1"/>
          <w:sz w:val="28"/>
        </w:rPr>
        <w:lastRenderedPageBreak/>
        <w:t xml:space="preserve">PariTech International                                                                   Février 2016 – Juin </w:t>
      </w:r>
      <w:r w:rsidR="00CF76F4">
        <w:rPr>
          <w:rFonts w:asciiTheme="minorHAnsi" w:eastAsia="Tahoma" w:hAnsiTheme="minorHAnsi" w:cstheme="minorHAnsi"/>
          <w:b/>
          <w:color w:val="263078"/>
          <w:spacing w:val="1"/>
          <w:sz w:val="28"/>
        </w:rPr>
        <w:t>2016</w:t>
      </w:r>
    </w:p>
    <w:p w14:paraId="0999B846" w14:textId="0EC6AD72" w:rsidR="00156381" w:rsidRPr="005E70DF" w:rsidRDefault="00156381" w:rsidP="00156381">
      <w:pPr>
        <w:pStyle w:val="Titre9"/>
        <w:rPr>
          <w:rFonts w:asciiTheme="minorHAnsi" w:eastAsia="Tahoma" w:hAnsiTheme="minorHAnsi" w:cstheme="minorHAnsi"/>
          <w:iCs/>
          <w:color w:val="263078"/>
          <w:spacing w:val="1"/>
          <w:sz w:val="28"/>
        </w:rPr>
      </w:pPr>
      <w:r w:rsidRPr="005E70DF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>Développeur Full Stack</w:t>
      </w:r>
      <w:r w:rsidR="00CF76F4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 xml:space="preserve"> Java / AngularJS</w:t>
      </w:r>
    </w:p>
    <w:p w14:paraId="693EFA38" w14:textId="52791B1A" w:rsidR="00156381" w:rsidRPr="005E70DF" w:rsidRDefault="00156381" w:rsidP="00156381">
      <w:pPr>
        <w:spacing w:line="276" w:lineRule="auto"/>
        <w:jc w:val="both"/>
        <w:rPr>
          <w:rFonts w:asciiTheme="minorHAnsi" w:hAnsiTheme="minorHAnsi" w:cstheme="minorHAnsi"/>
          <w:szCs w:val="24"/>
        </w:rPr>
      </w:pPr>
      <w:r w:rsidRPr="005E70DF">
        <w:rPr>
          <w:rFonts w:asciiTheme="minorHAnsi" w:hAnsiTheme="minorHAnsi" w:cstheme="minorHAnsi"/>
          <w:b/>
          <w:u w:val="single"/>
        </w:rPr>
        <w:t>Projet :</w:t>
      </w:r>
      <w:r w:rsidRPr="005E70DF">
        <w:rPr>
          <w:rFonts w:asciiTheme="minorHAnsi" w:hAnsiTheme="minorHAnsi" w:cstheme="minorHAnsi"/>
        </w:rPr>
        <w:t xml:space="preserve">  </w:t>
      </w:r>
      <w:r w:rsidRPr="005E70DF">
        <w:rPr>
          <w:rFonts w:asciiTheme="minorHAnsi" w:hAnsiTheme="minorHAnsi" w:cstheme="minorHAnsi"/>
          <w:szCs w:val="24"/>
        </w:rPr>
        <w:t>Application de gestion interne</w:t>
      </w:r>
    </w:p>
    <w:p w14:paraId="3FD1D245" w14:textId="6AB51326" w:rsidR="008A0C63" w:rsidRPr="001F4FD4" w:rsidRDefault="008A0C63" w:rsidP="008A0C63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8E29D5">
        <w:rPr>
          <w:rFonts w:asciiTheme="minorHAnsi" w:hAnsiTheme="minorHAnsi" w:cstheme="minorHAnsi"/>
          <w:b/>
          <w:bCs/>
          <w:color w:val="000000"/>
          <w:u w:val="single"/>
        </w:rPr>
        <w:t xml:space="preserve">Contexte : </w:t>
      </w:r>
      <w:r>
        <w:rPr>
          <w:rFonts w:asciiTheme="minorHAnsi" w:hAnsiTheme="minorHAnsi" w:cstheme="minorHAnsi"/>
          <w:color w:val="000000"/>
        </w:rPr>
        <w:t xml:space="preserve">Développement et maintenance d’une application </w:t>
      </w:r>
      <w:r w:rsidR="00C74263">
        <w:rPr>
          <w:rFonts w:asciiTheme="minorHAnsi" w:hAnsiTheme="minorHAnsi" w:cstheme="minorHAnsi"/>
          <w:color w:val="000000"/>
        </w:rPr>
        <w:t xml:space="preserve">pour la gestion interne </w:t>
      </w:r>
      <w:r w:rsidR="00BA6D5E">
        <w:rPr>
          <w:rFonts w:asciiTheme="minorHAnsi" w:hAnsiTheme="minorHAnsi" w:cstheme="minorHAnsi"/>
          <w:color w:val="000000"/>
        </w:rPr>
        <w:t>de</w:t>
      </w:r>
      <w:r w:rsidR="00C74263">
        <w:rPr>
          <w:rFonts w:asciiTheme="minorHAnsi" w:hAnsiTheme="minorHAnsi" w:cstheme="minorHAnsi"/>
          <w:color w:val="000000"/>
        </w:rPr>
        <w:t>s</w:t>
      </w:r>
      <w:r w:rsidR="00BA6D5E">
        <w:rPr>
          <w:rFonts w:asciiTheme="minorHAnsi" w:hAnsiTheme="minorHAnsi" w:cstheme="minorHAnsi"/>
          <w:color w:val="000000"/>
        </w:rPr>
        <w:t xml:space="preserve"> </w:t>
      </w:r>
      <w:r w:rsidR="00B7696D">
        <w:rPr>
          <w:rFonts w:asciiTheme="minorHAnsi" w:hAnsiTheme="minorHAnsi" w:cstheme="minorHAnsi"/>
          <w:color w:val="000000"/>
        </w:rPr>
        <w:t>location</w:t>
      </w:r>
      <w:r w:rsidR="00C74263">
        <w:rPr>
          <w:rFonts w:asciiTheme="minorHAnsi" w:hAnsiTheme="minorHAnsi" w:cstheme="minorHAnsi"/>
          <w:color w:val="000000"/>
        </w:rPr>
        <w:t>s de</w:t>
      </w:r>
      <w:r w:rsidR="00423E1F">
        <w:rPr>
          <w:rFonts w:asciiTheme="minorHAnsi" w:hAnsiTheme="minorHAnsi" w:cstheme="minorHAnsi"/>
          <w:color w:val="000000"/>
        </w:rPr>
        <w:t xml:space="preserve"> </w:t>
      </w:r>
      <w:r w:rsidR="00BA6D5E">
        <w:rPr>
          <w:rFonts w:asciiTheme="minorHAnsi" w:hAnsiTheme="minorHAnsi" w:cstheme="minorHAnsi"/>
          <w:color w:val="000000"/>
        </w:rPr>
        <w:t>voiture</w:t>
      </w:r>
      <w:r w:rsidR="00C74263">
        <w:rPr>
          <w:rFonts w:asciiTheme="minorHAnsi" w:hAnsiTheme="minorHAnsi" w:cstheme="minorHAnsi"/>
          <w:color w:val="000000"/>
        </w:rPr>
        <w:t xml:space="preserve">s </w:t>
      </w:r>
      <w:r w:rsidR="00BA6D5E">
        <w:rPr>
          <w:rFonts w:asciiTheme="minorHAnsi" w:hAnsiTheme="minorHAnsi" w:cstheme="minorHAnsi"/>
          <w:color w:val="000000"/>
        </w:rPr>
        <w:t>avec chauffeur</w:t>
      </w:r>
      <w:r>
        <w:rPr>
          <w:rFonts w:asciiTheme="minorHAnsi" w:hAnsiTheme="minorHAnsi" w:cstheme="minorHAnsi"/>
          <w:color w:val="000000"/>
        </w:rPr>
        <w:t>.</w:t>
      </w:r>
    </w:p>
    <w:p w14:paraId="6F7C712A" w14:textId="3B523E4F" w:rsidR="008A0C63" w:rsidRPr="008E29D5" w:rsidRDefault="008A0C63" w:rsidP="008A0C63">
      <w:pPr>
        <w:spacing w:line="276" w:lineRule="auto"/>
        <w:jc w:val="both"/>
        <w:rPr>
          <w:rFonts w:asciiTheme="minorHAnsi" w:hAnsiTheme="minorHAnsi" w:cstheme="minorHAnsi"/>
          <w:b/>
          <w:bCs/>
          <w:color w:val="000000"/>
          <w:u w:val="single"/>
        </w:rPr>
      </w:pPr>
      <w:r w:rsidRPr="008E29D5">
        <w:rPr>
          <w:rFonts w:asciiTheme="minorHAnsi" w:hAnsiTheme="minorHAnsi" w:cstheme="minorHAnsi"/>
          <w:b/>
          <w:bCs/>
          <w:color w:val="000000"/>
          <w:u w:val="single"/>
        </w:rPr>
        <w:t xml:space="preserve">Equipe : </w:t>
      </w:r>
      <w:r w:rsidR="004859A2">
        <w:rPr>
          <w:rFonts w:asciiTheme="minorHAnsi" w:hAnsiTheme="minorHAnsi" w:cstheme="minorHAnsi"/>
          <w:color w:val="000000"/>
        </w:rPr>
        <w:t>Chef de projet, 1 designer, 2 développeurs</w:t>
      </w:r>
    </w:p>
    <w:p w14:paraId="140E38C5" w14:textId="77777777" w:rsidR="008A0C63" w:rsidRDefault="008A0C63" w:rsidP="008A0C63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CF1D33">
        <w:rPr>
          <w:rFonts w:asciiTheme="minorHAnsi" w:hAnsiTheme="minorHAnsi" w:cstheme="minorHAnsi"/>
          <w:b/>
          <w:bCs/>
          <w:color w:val="000000"/>
          <w:u w:val="single"/>
        </w:rPr>
        <w:t>Méthodologie :</w:t>
      </w:r>
      <w:r>
        <w:rPr>
          <w:rFonts w:asciiTheme="minorHAnsi" w:hAnsiTheme="minorHAnsi" w:cstheme="minorHAnsi"/>
          <w:color w:val="000000"/>
        </w:rPr>
        <w:t xml:space="preserve"> Agile Scrum</w:t>
      </w:r>
    </w:p>
    <w:p w14:paraId="3012174D" w14:textId="77777777" w:rsidR="00156381" w:rsidRPr="005E70DF" w:rsidRDefault="00156381" w:rsidP="00156381">
      <w:pPr>
        <w:spacing w:line="276" w:lineRule="auto"/>
        <w:jc w:val="both"/>
        <w:rPr>
          <w:rFonts w:asciiTheme="minorHAnsi" w:hAnsiTheme="minorHAnsi" w:cstheme="minorHAnsi"/>
        </w:rPr>
      </w:pPr>
    </w:p>
    <w:p w14:paraId="4114C076" w14:textId="77777777" w:rsidR="00156381" w:rsidRPr="005E70DF" w:rsidRDefault="00156381" w:rsidP="00156381">
      <w:pPr>
        <w:spacing w:line="276" w:lineRule="auto"/>
        <w:rPr>
          <w:rFonts w:asciiTheme="minorHAnsi" w:hAnsiTheme="minorHAnsi" w:cstheme="minorHAnsi"/>
          <w:b/>
          <w:color w:val="002060"/>
          <w:u w:val="single"/>
        </w:rPr>
      </w:pPr>
      <w:r w:rsidRPr="005E70DF">
        <w:rPr>
          <w:rFonts w:asciiTheme="minorHAnsi" w:hAnsiTheme="minorHAnsi" w:cstheme="minorHAnsi"/>
          <w:b/>
          <w:u w:val="single"/>
        </w:rPr>
        <w:t>Missions et Tâches</w:t>
      </w:r>
      <w:r w:rsidRPr="005E70DF">
        <w:rPr>
          <w:rFonts w:asciiTheme="minorHAnsi" w:hAnsiTheme="minorHAnsi" w:cstheme="minorHAnsi"/>
          <w:b/>
          <w:color w:val="002060"/>
          <w:u w:val="single"/>
        </w:rPr>
        <w:t xml:space="preserve"> :</w:t>
      </w:r>
    </w:p>
    <w:p w14:paraId="55CCE624" w14:textId="47793FD1" w:rsidR="00156381" w:rsidRPr="005E70DF" w:rsidRDefault="00156381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Développ</w:t>
      </w:r>
      <w:r w:rsidR="004859A2">
        <w:rPr>
          <w:rFonts w:asciiTheme="minorHAnsi" w:hAnsiTheme="minorHAnsi" w:cstheme="minorHAnsi"/>
        </w:rPr>
        <w:t>ement</w:t>
      </w:r>
      <w:r w:rsidRPr="005E70DF">
        <w:rPr>
          <w:rFonts w:asciiTheme="minorHAnsi" w:hAnsiTheme="minorHAnsi" w:cstheme="minorHAnsi"/>
        </w:rPr>
        <w:t xml:space="preserve"> </w:t>
      </w:r>
      <w:r w:rsidR="004859A2">
        <w:rPr>
          <w:rFonts w:asciiTheme="minorHAnsi" w:hAnsiTheme="minorHAnsi" w:cstheme="minorHAnsi"/>
        </w:rPr>
        <w:t xml:space="preserve">from scratch </w:t>
      </w:r>
      <w:r w:rsidRPr="005E70DF">
        <w:rPr>
          <w:rFonts w:asciiTheme="minorHAnsi" w:hAnsiTheme="minorHAnsi" w:cstheme="minorHAnsi"/>
        </w:rPr>
        <w:t>et mainten</w:t>
      </w:r>
      <w:r w:rsidR="004859A2">
        <w:rPr>
          <w:rFonts w:asciiTheme="minorHAnsi" w:hAnsiTheme="minorHAnsi" w:cstheme="minorHAnsi"/>
        </w:rPr>
        <w:t>ance</w:t>
      </w:r>
      <w:r w:rsidRPr="005E70DF">
        <w:rPr>
          <w:rFonts w:asciiTheme="minorHAnsi" w:hAnsiTheme="minorHAnsi" w:cstheme="minorHAnsi"/>
        </w:rPr>
        <w:t xml:space="preserve"> </w:t>
      </w:r>
      <w:r w:rsidR="004859A2">
        <w:rPr>
          <w:rFonts w:asciiTheme="minorHAnsi" w:hAnsiTheme="minorHAnsi" w:cstheme="minorHAnsi"/>
        </w:rPr>
        <w:t>d’</w:t>
      </w:r>
      <w:r w:rsidRPr="005E70DF">
        <w:rPr>
          <w:rFonts w:asciiTheme="minorHAnsi" w:hAnsiTheme="minorHAnsi" w:cstheme="minorHAnsi"/>
        </w:rPr>
        <w:t>une application de gestion interne en SpringBoot/Angularjs.</w:t>
      </w:r>
    </w:p>
    <w:p w14:paraId="30A5C653" w14:textId="4B108252" w:rsidR="00156381" w:rsidRPr="005E70DF" w:rsidRDefault="00156381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Conce</w:t>
      </w:r>
      <w:r w:rsidR="004859A2">
        <w:rPr>
          <w:rFonts w:asciiTheme="minorHAnsi" w:hAnsiTheme="minorHAnsi" w:cstheme="minorHAnsi"/>
        </w:rPr>
        <w:t>ption de</w:t>
      </w:r>
      <w:r w:rsidRPr="005E70DF">
        <w:rPr>
          <w:rFonts w:asciiTheme="minorHAnsi" w:hAnsiTheme="minorHAnsi" w:cstheme="minorHAnsi"/>
        </w:rPr>
        <w:t xml:space="preserve"> la base de données</w:t>
      </w:r>
      <w:r w:rsidR="004859A2">
        <w:rPr>
          <w:rFonts w:asciiTheme="minorHAnsi" w:hAnsiTheme="minorHAnsi" w:cstheme="minorHAnsi"/>
        </w:rPr>
        <w:t xml:space="preserve"> </w:t>
      </w:r>
      <w:r w:rsidR="00C40CE0">
        <w:rPr>
          <w:rFonts w:asciiTheme="minorHAnsi" w:hAnsiTheme="minorHAnsi" w:cstheme="minorHAnsi"/>
        </w:rPr>
        <w:t>MariaDB</w:t>
      </w:r>
      <w:r w:rsidRPr="005E70DF">
        <w:rPr>
          <w:rFonts w:asciiTheme="minorHAnsi" w:hAnsiTheme="minorHAnsi" w:cstheme="minorHAnsi"/>
        </w:rPr>
        <w:t>.</w:t>
      </w:r>
    </w:p>
    <w:p w14:paraId="62B6306C" w14:textId="3F054A51" w:rsidR="00156381" w:rsidRPr="005E70DF" w:rsidRDefault="00156381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Réd</w:t>
      </w:r>
      <w:r w:rsidR="00C40CE0">
        <w:rPr>
          <w:rFonts w:asciiTheme="minorHAnsi" w:hAnsiTheme="minorHAnsi" w:cstheme="minorHAnsi"/>
        </w:rPr>
        <w:t>action</w:t>
      </w:r>
      <w:r w:rsidRPr="005E70DF">
        <w:rPr>
          <w:rFonts w:asciiTheme="minorHAnsi" w:hAnsiTheme="minorHAnsi" w:cstheme="minorHAnsi"/>
        </w:rPr>
        <w:t xml:space="preserve"> des rapports.</w:t>
      </w:r>
    </w:p>
    <w:p w14:paraId="026C8A03" w14:textId="4900D706" w:rsidR="00156381" w:rsidRPr="005E70DF" w:rsidRDefault="00156381" w:rsidP="00156381">
      <w:pPr>
        <w:pStyle w:val="Paragraphedeliste"/>
        <w:numPr>
          <w:ilvl w:val="0"/>
          <w:numId w:val="41"/>
        </w:numPr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Création des pull request</w:t>
      </w:r>
      <w:r w:rsidR="00C40CE0">
        <w:rPr>
          <w:rFonts w:asciiTheme="minorHAnsi" w:hAnsiTheme="minorHAnsi" w:cstheme="minorHAnsi"/>
        </w:rPr>
        <w:t>s</w:t>
      </w:r>
      <w:r w:rsidRPr="005E70DF">
        <w:rPr>
          <w:rFonts w:asciiTheme="minorHAnsi" w:hAnsiTheme="minorHAnsi" w:cstheme="minorHAnsi"/>
        </w:rPr>
        <w:t xml:space="preserve"> pour chaque tâche réalisée.</w:t>
      </w:r>
    </w:p>
    <w:p w14:paraId="6976EF68" w14:textId="75F0507F" w:rsidR="00156381" w:rsidRPr="005E70DF" w:rsidRDefault="00C40CE0" w:rsidP="00156381">
      <w:pPr>
        <w:pStyle w:val="Paragraphedeliste"/>
        <w:numPr>
          <w:ilvl w:val="0"/>
          <w:numId w:val="41"/>
        </w:numPr>
        <w:tabs>
          <w:tab w:val="left" w:pos="1600"/>
        </w:tabs>
        <w:spacing w:before="2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Participation aux </w:t>
      </w:r>
      <w:r w:rsidR="00156381" w:rsidRPr="005E70DF">
        <w:rPr>
          <w:rFonts w:asciiTheme="minorHAnsi" w:hAnsiTheme="minorHAnsi" w:cstheme="minorHAnsi"/>
        </w:rPr>
        <w:t>cérémonies Agile</w:t>
      </w:r>
      <w:r>
        <w:rPr>
          <w:rFonts w:asciiTheme="minorHAnsi" w:hAnsiTheme="minorHAnsi" w:cstheme="minorHAnsi"/>
        </w:rPr>
        <w:t xml:space="preserve">, </w:t>
      </w:r>
      <w:r w:rsidR="00156381" w:rsidRPr="005E70DF">
        <w:rPr>
          <w:rFonts w:asciiTheme="minorHAnsi" w:hAnsiTheme="minorHAnsi" w:cstheme="minorHAnsi"/>
        </w:rPr>
        <w:t>pour chaque sprint de deux semaines: planification du sprint, rétrospective du sprint, revue du sprint et daily meeting.</w:t>
      </w:r>
    </w:p>
    <w:p w14:paraId="12CB69BC" w14:textId="72FEDCE9" w:rsidR="00156381" w:rsidRPr="005E70DF" w:rsidRDefault="00156381" w:rsidP="00156381">
      <w:pPr>
        <w:pStyle w:val="Paragraphedeliste"/>
        <w:numPr>
          <w:ilvl w:val="0"/>
          <w:numId w:val="41"/>
        </w:numPr>
        <w:spacing w:before="10" w:line="276" w:lineRule="auto"/>
        <w:rPr>
          <w:rFonts w:asciiTheme="minorHAnsi" w:hAnsiTheme="minorHAnsi" w:cstheme="minorHAnsi"/>
        </w:rPr>
      </w:pPr>
      <w:r w:rsidRPr="005E70DF">
        <w:rPr>
          <w:rFonts w:asciiTheme="minorHAnsi" w:hAnsiTheme="minorHAnsi" w:cstheme="minorHAnsi"/>
        </w:rPr>
        <w:t>Création de</w:t>
      </w:r>
      <w:r w:rsidR="00C40CE0">
        <w:rPr>
          <w:rFonts w:asciiTheme="minorHAnsi" w:hAnsiTheme="minorHAnsi" w:cstheme="minorHAnsi"/>
        </w:rPr>
        <w:t xml:space="preserve"> la</w:t>
      </w:r>
      <w:r w:rsidRPr="005E70DF">
        <w:rPr>
          <w:rFonts w:asciiTheme="minorHAnsi" w:hAnsiTheme="minorHAnsi" w:cstheme="minorHAnsi"/>
        </w:rPr>
        <w:t xml:space="preserve"> documentation technique et des rapports.</w:t>
      </w:r>
    </w:p>
    <w:p w14:paraId="09F2522B" w14:textId="50B09FD7" w:rsidR="00156381" w:rsidRPr="005E70DF" w:rsidRDefault="00156381" w:rsidP="00156381">
      <w:pPr>
        <w:rPr>
          <w:rFonts w:asciiTheme="minorHAnsi" w:hAnsiTheme="minorHAnsi" w:cstheme="minorHAnsi"/>
        </w:rPr>
      </w:pPr>
    </w:p>
    <w:p w14:paraId="3046F58B" w14:textId="77777777" w:rsidR="00156381" w:rsidRPr="005E70DF" w:rsidRDefault="00156381" w:rsidP="00156381">
      <w:pPr>
        <w:spacing w:line="276" w:lineRule="auto"/>
        <w:jc w:val="both"/>
        <w:rPr>
          <w:rFonts w:asciiTheme="minorHAnsi" w:hAnsiTheme="minorHAnsi" w:cstheme="minorHAnsi"/>
          <w:b/>
          <w:u w:val="single"/>
        </w:rPr>
      </w:pPr>
      <w:r w:rsidRPr="005E70DF">
        <w:rPr>
          <w:rFonts w:asciiTheme="minorHAnsi" w:hAnsiTheme="minorHAnsi" w:cstheme="minorHAnsi"/>
          <w:b/>
          <w:u w:val="single"/>
        </w:rPr>
        <w:t xml:space="preserve">Environnement Technique : </w:t>
      </w:r>
    </w:p>
    <w:p w14:paraId="2C326AA3" w14:textId="799A1F0F" w:rsidR="00156381" w:rsidRPr="004A5E57" w:rsidRDefault="00156381" w:rsidP="00156381">
      <w:pPr>
        <w:spacing w:line="276" w:lineRule="auto"/>
        <w:jc w:val="both"/>
        <w:rPr>
          <w:rFonts w:asciiTheme="minorHAnsi" w:hAnsiTheme="minorHAnsi" w:cstheme="minorHAnsi"/>
          <w:szCs w:val="24"/>
        </w:rPr>
      </w:pPr>
      <w:r w:rsidRPr="004A5E57">
        <w:rPr>
          <w:rFonts w:asciiTheme="minorHAnsi" w:hAnsiTheme="minorHAnsi" w:cstheme="minorHAnsi"/>
          <w:szCs w:val="24"/>
        </w:rPr>
        <w:t xml:space="preserve">Java8, </w:t>
      </w:r>
      <w:proofErr w:type="spellStart"/>
      <w:r w:rsidR="005102A3" w:rsidRPr="004A5E57">
        <w:rPr>
          <w:rFonts w:asciiTheme="minorHAnsi" w:hAnsiTheme="minorHAnsi" w:cstheme="minorHAnsi"/>
          <w:szCs w:val="24"/>
        </w:rPr>
        <w:t>SpringBoot</w:t>
      </w:r>
      <w:proofErr w:type="spellEnd"/>
      <w:r w:rsidR="005102A3" w:rsidRPr="004A5E57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4A5E57">
        <w:rPr>
          <w:rFonts w:asciiTheme="minorHAnsi" w:hAnsiTheme="minorHAnsi" w:cstheme="minorHAnsi"/>
          <w:szCs w:val="24"/>
        </w:rPr>
        <w:t>Core</w:t>
      </w:r>
      <w:proofErr w:type="spellEnd"/>
      <w:r w:rsidRPr="004A5E57">
        <w:rPr>
          <w:rFonts w:asciiTheme="minorHAnsi" w:hAnsiTheme="minorHAnsi" w:cstheme="minorHAnsi"/>
          <w:szCs w:val="24"/>
        </w:rPr>
        <w:t xml:space="preserve">, Data, MVC, </w:t>
      </w:r>
      <w:proofErr w:type="spellStart"/>
      <w:r w:rsidRPr="004A5E57">
        <w:rPr>
          <w:rFonts w:asciiTheme="minorHAnsi" w:hAnsiTheme="minorHAnsi" w:cstheme="minorHAnsi"/>
          <w:szCs w:val="24"/>
        </w:rPr>
        <w:t>Integration</w:t>
      </w:r>
      <w:proofErr w:type="spellEnd"/>
      <w:r w:rsidRPr="004A5E57">
        <w:rPr>
          <w:rFonts w:asciiTheme="minorHAnsi" w:hAnsiTheme="minorHAnsi" w:cstheme="minorHAnsi"/>
          <w:szCs w:val="24"/>
        </w:rPr>
        <w:t>, Security …), AngularJS, JavaScript, Maven, Jira, Scrum</w:t>
      </w:r>
      <w:r w:rsidR="00482466" w:rsidRPr="004A5E57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482466" w:rsidRPr="004A5E57">
        <w:rPr>
          <w:rFonts w:asciiTheme="minorHAnsi" w:hAnsiTheme="minorHAnsi" w:cstheme="minorHAnsi"/>
          <w:szCs w:val="24"/>
        </w:rPr>
        <w:t>MariaDB</w:t>
      </w:r>
      <w:proofErr w:type="spellEnd"/>
      <w:r w:rsidR="00482466" w:rsidRPr="004A5E57">
        <w:rPr>
          <w:rFonts w:asciiTheme="minorHAnsi" w:hAnsiTheme="minorHAnsi" w:cstheme="minorHAnsi"/>
          <w:szCs w:val="24"/>
        </w:rPr>
        <w:t xml:space="preserve">. </w:t>
      </w:r>
    </w:p>
    <w:p w14:paraId="27DA122C" w14:textId="3F48D21B" w:rsidR="00156381" w:rsidRPr="004A5E57" w:rsidRDefault="00156381" w:rsidP="00156381">
      <w:pPr>
        <w:spacing w:line="276" w:lineRule="auto"/>
        <w:jc w:val="both"/>
        <w:rPr>
          <w:rFonts w:asciiTheme="minorHAnsi" w:hAnsiTheme="minorHAnsi" w:cstheme="minorHAnsi"/>
          <w:b/>
          <w:u w:val="single"/>
        </w:rPr>
      </w:pPr>
    </w:p>
    <w:p w14:paraId="7C15CD18" w14:textId="13B2FF38" w:rsidR="00156381" w:rsidRPr="005E70DF" w:rsidRDefault="00FA1EE4" w:rsidP="00156381">
      <w:pPr>
        <w:spacing w:line="276" w:lineRule="auto"/>
        <w:jc w:val="both"/>
        <w:rPr>
          <w:rFonts w:asciiTheme="minorHAnsi" w:eastAsia="Tahoma" w:hAnsiTheme="minorHAnsi" w:cstheme="minorHAnsi"/>
          <w:b/>
          <w:color w:val="263078"/>
          <w:spacing w:val="1"/>
          <w:sz w:val="28"/>
        </w:rPr>
      </w:pPr>
      <w:r>
        <w:rPr>
          <w:rFonts w:asciiTheme="minorHAnsi" w:eastAsia="Tahoma" w:hAnsiTheme="minorHAnsi" w:cstheme="minorHAnsi"/>
          <w:b/>
          <w:color w:val="263078"/>
          <w:spacing w:val="1"/>
          <w:sz w:val="28"/>
        </w:rPr>
        <w:t>S</w:t>
      </w:r>
      <w:r w:rsidR="00156381" w:rsidRPr="005E70DF">
        <w:rPr>
          <w:rFonts w:asciiTheme="minorHAnsi" w:eastAsia="Tahoma" w:hAnsiTheme="minorHAnsi" w:cstheme="minorHAnsi"/>
          <w:b/>
          <w:color w:val="263078"/>
          <w:spacing w:val="1"/>
          <w:sz w:val="28"/>
        </w:rPr>
        <w:t>MART Clic                                                                                         Juillet 2014 – Aout 2014</w:t>
      </w:r>
    </w:p>
    <w:p w14:paraId="6B69FBBD" w14:textId="43E46D6B" w:rsidR="00156381" w:rsidRPr="0028063E" w:rsidRDefault="00156381" w:rsidP="00156381">
      <w:pPr>
        <w:pStyle w:val="Titre9"/>
        <w:rPr>
          <w:rFonts w:asciiTheme="minorHAnsi" w:eastAsia="Tahoma" w:hAnsiTheme="minorHAnsi" w:cstheme="minorHAnsi"/>
          <w:iCs/>
          <w:color w:val="263078"/>
          <w:spacing w:val="1"/>
          <w:sz w:val="28"/>
        </w:rPr>
      </w:pPr>
      <w:r w:rsidRPr="0028063E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>Développeur Full Stack</w:t>
      </w:r>
      <w:r w:rsidR="005E70DF" w:rsidRPr="0028063E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 xml:space="preserve"> Node.js / Angular</w:t>
      </w:r>
      <w:r w:rsidR="00CF76F4" w:rsidRPr="0028063E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>JS</w:t>
      </w:r>
    </w:p>
    <w:p w14:paraId="13A4FB3C" w14:textId="105D4ABD" w:rsidR="00C40CE0" w:rsidRPr="00482466" w:rsidRDefault="00C40CE0" w:rsidP="00C40CE0">
      <w:pPr>
        <w:spacing w:line="276" w:lineRule="auto"/>
        <w:jc w:val="both"/>
        <w:rPr>
          <w:rFonts w:asciiTheme="minorHAnsi" w:hAnsiTheme="minorHAnsi" w:cstheme="minorHAnsi"/>
          <w:szCs w:val="24"/>
        </w:rPr>
      </w:pPr>
      <w:r w:rsidRPr="008E29D5">
        <w:rPr>
          <w:rFonts w:asciiTheme="minorHAnsi" w:hAnsiTheme="minorHAnsi" w:cstheme="minorHAnsi"/>
          <w:b/>
          <w:bCs/>
          <w:color w:val="000000"/>
          <w:u w:val="single"/>
        </w:rPr>
        <w:t xml:space="preserve">Contexte : </w:t>
      </w:r>
      <w:r>
        <w:rPr>
          <w:rFonts w:asciiTheme="minorHAnsi" w:hAnsiTheme="minorHAnsi" w:cstheme="minorHAnsi"/>
          <w:color w:val="000000"/>
        </w:rPr>
        <w:t xml:space="preserve">Développement et maintenance d’une application </w:t>
      </w:r>
      <w:r w:rsidR="00236E43">
        <w:rPr>
          <w:rFonts w:asciiTheme="minorHAnsi" w:hAnsiTheme="minorHAnsi" w:cstheme="minorHAnsi"/>
          <w:color w:val="000000"/>
        </w:rPr>
        <w:t xml:space="preserve">permettant la </w:t>
      </w:r>
      <w:r w:rsidR="00236E43">
        <w:rPr>
          <w:rFonts w:asciiTheme="minorHAnsi" w:hAnsiTheme="minorHAnsi" w:cstheme="minorHAnsi"/>
          <w:szCs w:val="24"/>
        </w:rPr>
        <w:t>réservation</w:t>
      </w:r>
      <w:r w:rsidR="00482466" w:rsidRPr="005E70DF">
        <w:rPr>
          <w:rFonts w:asciiTheme="minorHAnsi" w:hAnsiTheme="minorHAnsi" w:cstheme="minorHAnsi"/>
          <w:szCs w:val="24"/>
        </w:rPr>
        <w:t xml:space="preserve"> des rendez-vous</w:t>
      </w:r>
      <w:r w:rsidR="00482466">
        <w:rPr>
          <w:rFonts w:asciiTheme="minorHAnsi" w:hAnsiTheme="minorHAnsi" w:cstheme="minorHAnsi"/>
          <w:szCs w:val="24"/>
        </w:rPr>
        <w:t xml:space="preserve"> médicaux.</w:t>
      </w:r>
    </w:p>
    <w:p w14:paraId="3B46E6A4" w14:textId="5CEE7E4A" w:rsidR="00C40CE0" w:rsidRPr="008E29D5" w:rsidRDefault="00C40CE0" w:rsidP="00C40CE0">
      <w:pPr>
        <w:spacing w:line="276" w:lineRule="auto"/>
        <w:jc w:val="both"/>
        <w:rPr>
          <w:rFonts w:asciiTheme="minorHAnsi" w:hAnsiTheme="minorHAnsi" w:cstheme="minorHAnsi"/>
          <w:b/>
          <w:bCs/>
          <w:color w:val="000000"/>
          <w:u w:val="single"/>
        </w:rPr>
      </w:pPr>
      <w:r w:rsidRPr="008E29D5">
        <w:rPr>
          <w:rFonts w:asciiTheme="minorHAnsi" w:hAnsiTheme="minorHAnsi" w:cstheme="minorHAnsi"/>
          <w:b/>
          <w:bCs/>
          <w:color w:val="000000"/>
          <w:u w:val="single"/>
        </w:rPr>
        <w:t xml:space="preserve">Equipe : </w:t>
      </w:r>
      <w:r>
        <w:rPr>
          <w:rFonts w:asciiTheme="minorHAnsi" w:hAnsiTheme="minorHAnsi" w:cstheme="minorHAnsi"/>
          <w:color w:val="000000"/>
        </w:rPr>
        <w:t xml:space="preserve">Chef de projet, </w:t>
      </w:r>
      <w:r w:rsidR="00482466">
        <w:rPr>
          <w:rFonts w:asciiTheme="minorHAnsi" w:hAnsiTheme="minorHAnsi" w:cstheme="minorHAnsi"/>
          <w:color w:val="000000"/>
        </w:rPr>
        <w:t>4</w:t>
      </w:r>
      <w:r>
        <w:rPr>
          <w:rFonts w:asciiTheme="minorHAnsi" w:hAnsiTheme="minorHAnsi" w:cstheme="minorHAnsi"/>
          <w:color w:val="000000"/>
        </w:rPr>
        <w:t xml:space="preserve"> développeurs</w:t>
      </w:r>
    </w:p>
    <w:p w14:paraId="2A0B041C" w14:textId="77777777" w:rsidR="00C40CE0" w:rsidRDefault="00C40CE0" w:rsidP="00C40CE0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CF1D33">
        <w:rPr>
          <w:rFonts w:asciiTheme="minorHAnsi" w:hAnsiTheme="minorHAnsi" w:cstheme="minorHAnsi"/>
          <w:b/>
          <w:bCs/>
          <w:color w:val="000000"/>
          <w:u w:val="single"/>
        </w:rPr>
        <w:t>Méthodologie :</w:t>
      </w:r>
      <w:r>
        <w:rPr>
          <w:rFonts w:asciiTheme="minorHAnsi" w:hAnsiTheme="minorHAnsi" w:cstheme="minorHAnsi"/>
          <w:color w:val="000000"/>
        </w:rPr>
        <w:t xml:space="preserve"> Agile Scrum</w:t>
      </w:r>
    </w:p>
    <w:p w14:paraId="6C5D3550" w14:textId="77777777" w:rsidR="00156381" w:rsidRPr="005E70DF" w:rsidRDefault="00156381" w:rsidP="00156381">
      <w:pPr>
        <w:spacing w:line="276" w:lineRule="auto"/>
        <w:jc w:val="both"/>
        <w:rPr>
          <w:rFonts w:asciiTheme="minorHAnsi" w:hAnsiTheme="minorHAnsi" w:cstheme="minorHAnsi"/>
        </w:rPr>
      </w:pPr>
    </w:p>
    <w:p w14:paraId="40D082F4" w14:textId="77777777" w:rsidR="00156381" w:rsidRPr="005E70DF" w:rsidRDefault="00156381" w:rsidP="00156381">
      <w:pPr>
        <w:spacing w:line="276" w:lineRule="auto"/>
        <w:rPr>
          <w:rFonts w:asciiTheme="minorHAnsi" w:hAnsiTheme="minorHAnsi" w:cstheme="minorHAnsi"/>
          <w:b/>
          <w:color w:val="002060"/>
          <w:u w:val="single"/>
        </w:rPr>
      </w:pPr>
      <w:r w:rsidRPr="005E70DF">
        <w:rPr>
          <w:rFonts w:asciiTheme="minorHAnsi" w:hAnsiTheme="minorHAnsi" w:cstheme="minorHAnsi"/>
          <w:b/>
          <w:u w:val="single"/>
        </w:rPr>
        <w:t>Missions et Tâches</w:t>
      </w:r>
      <w:r w:rsidRPr="005E70DF">
        <w:rPr>
          <w:rFonts w:asciiTheme="minorHAnsi" w:hAnsiTheme="minorHAnsi" w:cstheme="minorHAnsi"/>
          <w:b/>
          <w:color w:val="002060"/>
          <w:u w:val="single"/>
        </w:rPr>
        <w:t xml:space="preserve"> :</w:t>
      </w:r>
    </w:p>
    <w:p w14:paraId="1EDC5966" w14:textId="2964F9DC" w:rsidR="000560A4" w:rsidRPr="005E70DF" w:rsidRDefault="000560A4" w:rsidP="000560A4">
      <w:pPr>
        <w:numPr>
          <w:ilvl w:val="0"/>
          <w:numId w:val="41"/>
        </w:numPr>
        <w:rPr>
          <w:rFonts w:asciiTheme="minorHAnsi" w:hAnsiTheme="minorHAnsi" w:cstheme="minorHAnsi"/>
          <w:szCs w:val="24"/>
        </w:rPr>
      </w:pPr>
      <w:r w:rsidRPr="005E70DF">
        <w:rPr>
          <w:rFonts w:asciiTheme="minorHAnsi" w:hAnsiTheme="minorHAnsi" w:cstheme="minorHAnsi"/>
          <w:szCs w:val="24"/>
        </w:rPr>
        <w:t>Développ</w:t>
      </w:r>
      <w:r w:rsidR="00482466">
        <w:rPr>
          <w:rFonts w:asciiTheme="minorHAnsi" w:hAnsiTheme="minorHAnsi" w:cstheme="minorHAnsi"/>
          <w:szCs w:val="24"/>
        </w:rPr>
        <w:t>ement</w:t>
      </w:r>
      <w:r w:rsidRPr="005E70DF">
        <w:rPr>
          <w:rFonts w:asciiTheme="minorHAnsi" w:hAnsiTheme="minorHAnsi" w:cstheme="minorHAnsi"/>
          <w:szCs w:val="24"/>
        </w:rPr>
        <w:t xml:space="preserve"> et mainten</w:t>
      </w:r>
      <w:r w:rsidR="00482466">
        <w:rPr>
          <w:rFonts w:asciiTheme="minorHAnsi" w:hAnsiTheme="minorHAnsi" w:cstheme="minorHAnsi"/>
          <w:szCs w:val="24"/>
        </w:rPr>
        <w:t>ance d’</w:t>
      </w:r>
      <w:r w:rsidRPr="005E70DF">
        <w:rPr>
          <w:rFonts w:asciiTheme="minorHAnsi" w:hAnsiTheme="minorHAnsi" w:cstheme="minorHAnsi"/>
          <w:szCs w:val="24"/>
        </w:rPr>
        <w:t>une application de gestion des rendez-vous NodeJS/AngularJS.</w:t>
      </w:r>
    </w:p>
    <w:p w14:paraId="065E5AFA" w14:textId="323E40FB" w:rsidR="000560A4" w:rsidRPr="00482466" w:rsidRDefault="000560A4" w:rsidP="00482466">
      <w:pPr>
        <w:numPr>
          <w:ilvl w:val="0"/>
          <w:numId w:val="41"/>
        </w:numPr>
        <w:rPr>
          <w:rFonts w:asciiTheme="minorHAnsi" w:hAnsiTheme="minorHAnsi" w:cstheme="minorHAnsi"/>
          <w:szCs w:val="24"/>
        </w:rPr>
      </w:pPr>
      <w:r w:rsidRPr="005E70DF">
        <w:rPr>
          <w:rFonts w:asciiTheme="minorHAnsi" w:hAnsiTheme="minorHAnsi" w:cstheme="minorHAnsi"/>
          <w:szCs w:val="24"/>
        </w:rPr>
        <w:t>Conce</w:t>
      </w:r>
      <w:r w:rsidR="00482466">
        <w:rPr>
          <w:rFonts w:asciiTheme="minorHAnsi" w:hAnsiTheme="minorHAnsi" w:cstheme="minorHAnsi"/>
          <w:szCs w:val="24"/>
        </w:rPr>
        <w:t>ption de</w:t>
      </w:r>
      <w:r w:rsidRPr="00482466">
        <w:rPr>
          <w:rFonts w:asciiTheme="minorHAnsi" w:hAnsiTheme="minorHAnsi" w:cstheme="minorHAnsi"/>
          <w:szCs w:val="24"/>
        </w:rPr>
        <w:t xml:space="preserve"> la base de données</w:t>
      </w:r>
      <w:r w:rsidR="00482466">
        <w:rPr>
          <w:rFonts w:asciiTheme="minorHAnsi" w:hAnsiTheme="minorHAnsi" w:cstheme="minorHAnsi"/>
          <w:szCs w:val="24"/>
        </w:rPr>
        <w:t xml:space="preserve"> </w:t>
      </w:r>
      <w:r w:rsidR="008F0838">
        <w:rPr>
          <w:rFonts w:asciiTheme="minorHAnsi" w:hAnsiTheme="minorHAnsi" w:cstheme="minorHAnsi"/>
          <w:szCs w:val="24"/>
        </w:rPr>
        <w:t>en MongoDB.</w:t>
      </w:r>
    </w:p>
    <w:p w14:paraId="6CD4CFC8" w14:textId="7FFA2C84" w:rsidR="000560A4" w:rsidRPr="005E70DF" w:rsidRDefault="000560A4" w:rsidP="000560A4">
      <w:pPr>
        <w:numPr>
          <w:ilvl w:val="0"/>
          <w:numId w:val="41"/>
        </w:numPr>
        <w:rPr>
          <w:rFonts w:asciiTheme="minorHAnsi" w:hAnsiTheme="minorHAnsi" w:cstheme="minorHAnsi"/>
          <w:szCs w:val="24"/>
        </w:rPr>
      </w:pPr>
      <w:r w:rsidRPr="005E70DF">
        <w:rPr>
          <w:rFonts w:asciiTheme="minorHAnsi" w:hAnsiTheme="minorHAnsi" w:cstheme="minorHAnsi"/>
          <w:szCs w:val="24"/>
        </w:rPr>
        <w:t>Réd</w:t>
      </w:r>
      <w:r w:rsidR="00482466">
        <w:rPr>
          <w:rFonts w:asciiTheme="minorHAnsi" w:hAnsiTheme="minorHAnsi" w:cstheme="minorHAnsi"/>
          <w:szCs w:val="24"/>
        </w:rPr>
        <w:t>action</w:t>
      </w:r>
      <w:r w:rsidRPr="005E70DF">
        <w:rPr>
          <w:rFonts w:asciiTheme="minorHAnsi" w:hAnsiTheme="minorHAnsi" w:cstheme="minorHAnsi"/>
          <w:szCs w:val="24"/>
        </w:rPr>
        <w:t xml:space="preserve"> des rapports.</w:t>
      </w:r>
    </w:p>
    <w:p w14:paraId="2F606622" w14:textId="77777777" w:rsidR="000560A4" w:rsidRPr="005E70DF" w:rsidRDefault="000560A4" w:rsidP="000560A4">
      <w:pPr>
        <w:numPr>
          <w:ilvl w:val="0"/>
          <w:numId w:val="41"/>
        </w:numPr>
        <w:rPr>
          <w:rFonts w:asciiTheme="minorHAnsi" w:hAnsiTheme="minorHAnsi" w:cstheme="minorHAnsi"/>
          <w:szCs w:val="24"/>
        </w:rPr>
      </w:pPr>
      <w:r w:rsidRPr="005E70DF">
        <w:rPr>
          <w:rFonts w:asciiTheme="minorHAnsi" w:hAnsiTheme="minorHAnsi" w:cstheme="minorHAnsi"/>
          <w:szCs w:val="24"/>
        </w:rPr>
        <w:t>Création des pull request pour chaque tâche réalisée.</w:t>
      </w:r>
    </w:p>
    <w:p w14:paraId="3E4F7718" w14:textId="1593BFC4" w:rsidR="000560A4" w:rsidRPr="005E70DF" w:rsidRDefault="008F0838" w:rsidP="000560A4">
      <w:pPr>
        <w:numPr>
          <w:ilvl w:val="0"/>
          <w:numId w:val="41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Participation aux c</w:t>
      </w:r>
      <w:r w:rsidR="000560A4" w:rsidRPr="005E70DF">
        <w:rPr>
          <w:rFonts w:asciiTheme="minorHAnsi" w:hAnsiTheme="minorHAnsi" w:cstheme="minorHAnsi"/>
          <w:szCs w:val="24"/>
        </w:rPr>
        <w:t>érémonies Agile</w:t>
      </w:r>
      <w:r>
        <w:rPr>
          <w:rFonts w:asciiTheme="minorHAnsi" w:hAnsiTheme="minorHAnsi" w:cstheme="minorHAnsi"/>
          <w:szCs w:val="24"/>
        </w:rPr>
        <w:t>,</w:t>
      </w:r>
      <w:r w:rsidR="000560A4" w:rsidRPr="005E70DF">
        <w:rPr>
          <w:rFonts w:asciiTheme="minorHAnsi" w:hAnsiTheme="minorHAnsi" w:cstheme="minorHAnsi"/>
          <w:szCs w:val="24"/>
        </w:rPr>
        <w:t xml:space="preserve"> pour chaque sprint de deux semaines: planification du sprint, rétrospective du sprint, revue du sprint et daily meeting.</w:t>
      </w:r>
    </w:p>
    <w:p w14:paraId="514AF18C" w14:textId="77777777" w:rsidR="00156381" w:rsidRPr="005E70DF" w:rsidRDefault="00156381" w:rsidP="00156381">
      <w:pPr>
        <w:rPr>
          <w:rFonts w:asciiTheme="minorHAnsi" w:hAnsiTheme="minorHAnsi" w:cstheme="minorHAnsi"/>
        </w:rPr>
      </w:pPr>
    </w:p>
    <w:p w14:paraId="4321679E" w14:textId="77777777" w:rsidR="00156381" w:rsidRPr="005E70DF" w:rsidRDefault="00156381" w:rsidP="00156381">
      <w:pPr>
        <w:spacing w:line="276" w:lineRule="auto"/>
        <w:jc w:val="both"/>
        <w:rPr>
          <w:rFonts w:asciiTheme="minorHAnsi" w:hAnsiTheme="minorHAnsi" w:cstheme="minorHAnsi"/>
          <w:b/>
          <w:u w:val="single"/>
        </w:rPr>
      </w:pPr>
      <w:r w:rsidRPr="005E70DF">
        <w:rPr>
          <w:rFonts w:asciiTheme="minorHAnsi" w:hAnsiTheme="minorHAnsi" w:cstheme="minorHAnsi"/>
          <w:b/>
          <w:u w:val="single"/>
        </w:rPr>
        <w:t xml:space="preserve">Environnement Technique : </w:t>
      </w:r>
    </w:p>
    <w:p w14:paraId="59659998" w14:textId="53D98D56" w:rsidR="00DD34F9" w:rsidRDefault="000560A4" w:rsidP="000560A4">
      <w:pPr>
        <w:spacing w:line="276" w:lineRule="auto"/>
        <w:jc w:val="both"/>
        <w:rPr>
          <w:rFonts w:asciiTheme="minorHAnsi" w:hAnsiTheme="minorHAnsi" w:cstheme="minorHAnsi"/>
          <w:szCs w:val="24"/>
        </w:rPr>
      </w:pPr>
      <w:r w:rsidRPr="005E70DF">
        <w:rPr>
          <w:rFonts w:asciiTheme="minorHAnsi" w:hAnsiTheme="minorHAnsi" w:cstheme="minorHAnsi"/>
          <w:szCs w:val="24"/>
        </w:rPr>
        <w:t>NodeJS, AngularJS, ExpressJS, MongoDB JavaScript, Git, MEAN Stack.</w:t>
      </w:r>
    </w:p>
    <w:p w14:paraId="4DA443AF" w14:textId="77777777" w:rsidR="00DD34F9" w:rsidRDefault="00DD34F9" w:rsidP="000560A4">
      <w:pPr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14:paraId="26EE2E2C" w14:textId="77777777" w:rsidR="00FA1EE4" w:rsidRPr="005E70DF" w:rsidRDefault="00FA1EE4" w:rsidP="000560A4">
      <w:pPr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14:paraId="66083B6C" w14:textId="6D48229A" w:rsidR="000560A4" w:rsidRPr="005E70DF" w:rsidRDefault="000560A4" w:rsidP="000560A4">
      <w:pPr>
        <w:spacing w:line="276" w:lineRule="auto"/>
        <w:jc w:val="both"/>
        <w:rPr>
          <w:rFonts w:asciiTheme="minorHAnsi" w:eastAsia="Tahoma" w:hAnsiTheme="minorHAnsi" w:cstheme="minorHAnsi"/>
          <w:b/>
          <w:color w:val="263078"/>
          <w:spacing w:val="1"/>
          <w:sz w:val="28"/>
        </w:rPr>
      </w:pPr>
      <w:r w:rsidRPr="005E70DF">
        <w:rPr>
          <w:rFonts w:asciiTheme="minorHAnsi" w:eastAsia="Tahoma" w:hAnsiTheme="minorHAnsi" w:cstheme="minorHAnsi"/>
          <w:b/>
          <w:color w:val="263078"/>
          <w:spacing w:val="1"/>
          <w:sz w:val="28"/>
        </w:rPr>
        <w:lastRenderedPageBreak/>
        <w:t>NEOXIA                                                                                                  Avril 2014 – Juin 2014</w:t>
      </w:r>
    </w:p>
    <w:p w14:paraId="64DC9465" w14:textId="2A924E8B" w:rsidR="000560A4" w:rsidRPr="0028063E" w:rsidRDefault="000560A4" w:rsidP="000560A4">
      <w:pPr>
        <w:pStyle w:val="Titre9"/>
        <w:rPr>
          <w:rFonts w:asciiTheme="minorHAnsi" w:eastAsia="Tahoma" w:hAnsiTheme="minorHAnsi" w:cstheme="minorHAnsi"/>
          <w:iCs/>
          <w:color w:val="263078"/>
          <w:spacing w:val="1"/>
          <w:sz w:val="28"/>
        </w:rPr>
      </w:pPr>
      <w:r w:rsidRPr="0028063E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>Développeur Full Stack</w:t>
      </w:r>
      <w:r w:rsidR="005E70DF" w:rsidRPr="0028063E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 xml:space="preserve"> </w:t>
      </w:r>
      <w:r w:rsidR="00CF76F4" w:rsidRPr="0028063E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>Angular</w:t>
      </w:r>
      <w:r w:rsidR="006B1AD0" w:rsidRPr="0028063E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>JS</w:t>
      </w:r>
      <w:r w:rsidR="00CF76F4" w:rsidRPr="0028063E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 xml:space="preserve"> / </w:t>
      </w:r>
      <w:r w:rsidR="005E70DF" w:rsidRPr="0028063E">
        <w:rPr>
          <w:rFonts w:asciiTheme="minorHAnsi" w:eastAsia="Tahoma" w:hAnsiTheme="minorHAnsi" w:cstheme="minorHAnsi"/>
          <w:iCs/>
          <w:color w:val="263078"/>
          <w:spacing w:val="1"/>
          <w:sz w:val="28"/>
        </w:rPr>
        <w:t>Node.js </w:t>
      </w:r>
    </w:p>
    <w:p w14:paraId="5B2D777B" w14:textId="43CBFE92" w:rsidR="00C40CE0" w:rsidRPr="001F4FD4" w:rsidRDefault="00C40CE0" w:rsidP="00C40CE0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8E29D5">
        <w:rPr>
          <w:rFonts w:asciiTheme="minorHAnsi" w:hAnsiTheme="minorHAnsi" w:cstheme="minorHAnsi"/>
          <w:b/>
          <w:bCs/>
          <w:color w:val="000000"/>
          <w:u w:val="single"/>
        </w:rPr>
        <w:t xml:space="preserve">Contexte : </w:t>
      </w:r>
      <w:r>
        <w:rPr>
          <w:rFonts w:asciiTheme="minorHAnsi" w:hAnsiTheme="minorHAnsi" w:cstheme="minorHAnsi"/>
          <w:color w:val="000000"/>
        </w:rPr>
        <w:t xml:space="preserve">Développement et maintenance d’une application </w:t>
      </w:r>
      <w:r w:rsidR="0000211E">
        <w:rPr>
          <w:rFonts w:asciiTheme="minorHAnsi" w:hAnsiTheme="minorHAnsi" w:cstheme="minorHAnsi"/>
          <w:color w:val="000000"/>
        </w:rPr>
        <w:t>permettant d’identifier l</w:t>
      </w:r>
      <w:r w:rsidR="00C631D9" w:rsidRPr="005E70DF">
        <w:rPr>
          <w:rFonts w:asciiTheme="minorHAnsi" w:hAnsiTheme="minorHAnsi" w:cstheme="minorHAnsi"/>
          <w:szCs w:val="24"/>
        </w:rPr>
        <w:t xml:space="preserve">es </w:t>
      </w:r>
      <w:r w:rsidR="005A3557">
        <w:rPr>
          <w:rFonts w:asciiTheme="minorHAnsi" w:hAnsiTheme="minorHAnsi" w:cstheme="minorHAnsi"/>
          <w:szCs w:val="24"/>
        </w:rPr>
        <w:t>lieux d’</w:t>
      </w:r>
      <w:r w:rsidR="00C631D9" w:rsidRPr="005E70DF">
        <w:rPr>
          <w:rFonts w:asciiTheme="minorHAnsi" w:hAnsiTheme="minorHAnsi" w:cstheme="minorHAnsi"/>
          <w:szCs w:val="24"/>
        </w:rPr>
        <w:t>intérêts</w:t>
      </w:r>
      <w:r w:rsidR="0000211E">
        <w:rPr>
          <w:rFonts w:asciiTheme="minorHAnsi" w:hAnsiTheme="minorHAnsi" w:cstheme="minorHAnsi"/>
          <w:szCs w:val="24"/>
        </w:rPr>
        <w:t xml:space="preserve"> sur une map</w:t>
      </w:r>
      <w:r w:rsidR="00C631D9">
        <w:rPr>
          <w:rFonts w:asciiTheme="minorHAnsi" w:hAnsiTheme="minorHAnsi" w:cstheme="minorHAnsi"/>
          <w:szCs w:val="24"/>
        </w:rPr>
        <w:t xml:space="preserve"> (Lieux culturels, restaurants, </w:t>
      </w:r>
      <w:r w:rsidR="005A3557">
        <w:rPr>
          <w:rFonts w:asciiTheme="minorHAnsi" w:hAnsiTheme="minorHAnsi" w:cstheme="minorHAnsi"/>
          <w:szCs w:val="24"/>
        </w:rPr>
        <w:t>localisations…)</w:t>
      </w:r>
      <w:r w:rsidR="00C631D9" w:rsidRPr="005E70DF">
        <w:rPr>
          <w:rFonts w:asciiTheme="minorHAnsi" w:hAnsiTheme="minorHAnsi" w:cstheme="minorHAnsi"/>
          <w:szCs w:val="24"/>
        </w:rPr>
        <w:t>.</w:t>
      </w:r>
    </w:p>
    <w:p w14:paraId="7A4D9727" w14:textId="77777777" w:rsidR="00C40CE0" w:rsidRPr="008E29D5" w:rsidRDefault="00C40CE0" w:rsidP="00C40CE0">
      <w:pPr>
        <w:spacing w:line="276" w:lineRule="auto"/>
        <w:jc w:val="both"/>
        <w:rPr>
          <w:rFonts w:asciiTheme="minorHAnsi" w:hAnsiTheme="minorHAnsi" w:cstheme="minorHAnsi"/>
          <w:b/>
          <w:bCs/>
          <w:color w:val="000000"/>
          <w:u w:val="single"/>
        </w:rPr>
      </w:pPr>
      <w:r w:rsidRPr="008E29D5">
        <w:rPr>
          <w:rFonts w:asciiTheme="minorHAnsi" w:hAnsiTheme="minorHAnsi" w:cstheme="minorHAnsi"/>
          <w:b/>
          <w:bCs/>
          <w:color w:val="000000"/>
          <w:u w:val="single"/>
        </w:rPr>
        <w:t xml:space="preserve">Equipe : </w:t>
      </w:r>
      <w:r>
        <w:rPr>
          <w:rFonts w:asciiTheme="minorHAnsi" w:hAnsiTheme="minorHAnsi" w:cstheme="minorHAnsi"/>
          <w:color w:val="000000"/>
        </w:rPr>
        <w:t>Chef de projet, 1 designer, 2 développeurs</w:t>
      </w:r>
    </w:p>
    <w:p w14:paraId="0DAC9B79" w14:textId="77777777" w:rsidR="00C40CE0" w:rsidRDefault="00C40CE0" w:rsidP="00C40CE0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  <w:r w:rsidRPr="00CF1D33">
        <w:rPr>
          <w:rFonts w:asciiTheme="minorHAnsi" w:hAnsiTheme="minorHAnsi" w:cstheme="minorHAnsi"/>
          <w:b/>
          <w:bCs/>
          <w:color w:val="000000"/>
          <w:u w:val="single"/>
        </w:rPr>
        <w:t>Méthodologie :</w:t>
      </w:r>
      <w:r>
        <w:rPr>
          <w:rFonts w:asciiTheme="minorHAnsi" w:hAnsiTheme="minorHAnsi" w:cstheme="minorHAnsi"/>
          <w:color w:val="000000"/>
        </w:rPr>
        <w:t xml:space="preserve"> Agile Scrum</w:t>
      </w:r>
    </w:p>
    <w:p w14:paraId="14BA3577" w14:textId="77777777" w:rsidR="000560A4" w:rsidRPr="005E70DF" w:rsidRDefault="000560A4" w:rsidP="000560A4">
      <w:pPr>
        <w:spacing w:line="276" w:lineRule="auto"/>
        <w:jc w:val="both"/>
        <w:rPr>
          <w:rFonts w:asciiTheme="minorHAnsi" w:hAnsiTheme="minorHAnsi" w:cstheme="minorHAnsi"/>
        </w:rPr>
      </w:pPr>
    </w:p>
    <w:p w14:paraId="46A1D8B1" w14:textId="77777777" w:rsidR="000560A4" w:rsidRPr="005E70DF" w:rsidRDefault="000560A4" w:rsidP="000560A4">
      <w:pPr>
        <w:spacing w:line="276" w:lineRule="auto"/>
        <w:rPr>
          <w:rFonts w:asciiTheme="minorHAnsi" w:hAnsiTheme="minorHAnsi" w:cstheme="minorHAnsi"/>
          <w:b/>
          <w:color w:val="002060"/>
          <w:u w:val="single"/>
        </w:rPr>
      </w:pPr>
      <w:r w:rsidRPr="005E70DF">
        <w:rPr>
          <w:rFonts w:asciiTheme="minorHAnsi" w:hAnsiTheme="minorHAnsi" w:cstheme="minorHAnsi"/>
          <w:b/>
          <w:u w:val="single"/>
        </w:rPr>
        <w:t>Missions et Tâches</w:t>
      </w:r>
      <w:r w:rsidRPr="005E70DF">
        <w:rPr>
          <w:rFonts w:asciiTheme="minorHAnsi" w:hAnsiTheme="minorHAnsi" w:cstheme="minorHAnsi"/>
          <w:b/>
          <w:color w:val="002060"/>
          <w:u w:val="single"/>
        </w:rPr>
        <w:t xml:space="preserve"> :</w:t>
      </w:r>
    </w:p>
    <w:p w14:paraId="60785614" w14:textId="68F48104" w:rsidR="000560A4" w:rsidRPr="005E70DF" w:rsidRDefault="000560A4" w:rsidP="000560A4">
      <w:pPr>
        <w:numPr>
          <w:ilvl w:val="0"/>
          <w:numId w:val="41"/>
        </w:numPr>
        <w:rPr>
          <w:rFonts w:asciiTheme="minorHAnsi" w:hAnsiTheme="minorHAnsi" w:cstheme="minorHAnsi"/>
          <w:szCs w:val="24"/>
        </w:rPr>
      </w:pPr>
      <w:r w:rsidRPr="005E70DF">
        <w:rPr>
          <w:rFonts w:asciiTheme="minorHAnsi" w:hAnsiTheme="minorHAnsi" w:cstheme="minorHAnsi"/>
          <w:szCs w:val="24"/>
        </w:rPr>
        <w:t>Développe</w:t>
      </w:r>
      <w:r w:rsidR="0000211E">
        <w:rPr>
          <w:rFonts w:asciiTheme="minorHAnsi" w:hAnsiTheme="minorHAnsi" w:cstheme="minorHAnsi"/>
          <w:szCs w:val="24"/>
        </w:rPr>
        <w:t>ment</w:t>
      </w:r>
      <w:r w:rsidRPr="005E70DF">
        <w:rPr>
          <w:rFonts w:asciiTheme="minorHAnsi" w:hAnsiTheme="minorHAnsi" w:cstheme="minorHAnsi"/>
          <w:szCs w:val="24"/>
        </w:rPr>
        <w:t xml:space="preserve"> et mainten</w:t>
      </w:r>
      <w:r w:rsidR="0000211E">
        <w:rPr>
          <w:rFonts w:asciiTheme="minorHAnsi" w:hAnsiTheme="minorHAnsi" w:cstheme="minorHAnsi"/>
          <w:szCs w:val="24"/>
        </w:rPr>
        <w:t>ance d’</w:t>
      </w:r>
      <w:r w:rsidRPr="005E70DF">
        <w:rPr>
          <w:rFonts w:asciiTheme="minorHAnsi" w:hAnsiTheme="minorHAnsi" w:cstheme="minorHAnsi"/>
          <w:szCs w:val="24"/>
        </w:rPr>
        <w:t xml:space="preserve">une application de gestion des </w:t>
      </w:r>
      <w:r w:rsidR="0000211E">
        <w:rPr>
          <w:rFonts w:asciiTheme="minorHAnsi" w:hAnsiTheme="minorHAnsi" w:cstheme="minorHAnsi"/>
          <w:szCs w:val="24"/>
        </w:rPr>
        <w:t>lieux</w:t>
      </w:r>
      <w:r w:rsidRPr="005E70DF">
        <w:rPr>
          <w:rFonts w:asciiTheme="minorHAnsi" w:hAnsiTheme="minorHAnsi" w:cstheme="minorHAnsi"/>
          <w:szCs w:val="24"/>
        </w:rPr>
        <w:t xml:space="preserve"> d’intérêt</w:t>
      </w:r>
      <w:r w:rsidR="0000211E">
        <w:rPr>
          <w:rFonts w:asciiTheme="minorHAnsi" w:hAnsiTheme="minorHAnsi" w:cstheme="minorHAnsi"/>
          <w:szCs w:val="24"/>
        </w:rPr>
        <w:t xml:space="preserve">s </w:t>
      </w:r>
      <w:r w:rsidRPr="005E70DF">
        <w:rPr>
          <w:rFonts w:asciiTheme="minorHAnsi" w:hAnsiTheme="minorHAnsi" w:cstheme="minorHAnsi"/>
          <w:szCs w:val="24"/>
        </w:rPr>
        <w:t>NodeJS/AngularJS.</w:t>
      </w:r>
    </w:p>
    <w:p w14:paraId="038B32AF" w14:textId="67E8814D" w:rsidR="000560A4" w:rsidRPr="005E70DF" w:rsidRDefault="000560A4" w:rsidP="000560A4">
      <w:pPr>
        <w:numPr>
          <w:ilvl w:val="0"/>
          <w:numId w:val="41"/>
        </w:numPr>
        <w:rPr>
          <w:rFonts w:asciiTheme="minorHAnsi" w:hAnsiTheme="minorHAnsi" w:cstheme="minorHAnsi"/>
          <w:szCs w:val="24"/>
        </w:rPr>
      </w:pPr>
      <w:r w:rsidRPr="005E70DF">
        <w:rPr>
          <w:rFonts w:asciiTheme="minorHAnsi" w:hAnsiTheme="minorHAnsi" w:cstheme="minorHAnsi"/>
          <w:szCs w:val="24"/>
        </w:rPr>
        <w:t>Conce</w:t>
      </w:r>
      <w:r w:rsidR="0000211E">
        <w:rPr>
          <w:rFonts w:asciiTheme="minorHAnsi" w:hAnsiTheme="minorHAnsi" w:cstheme="minorHAnsi"/>
          <w:szCs w:val="24"/>
        </w:rPr>
        <w:t xml:space="preserve">ption de </w:t>
      </w:r>
      <w:r w:rsidRPr="005E70DF">
        <w:rPr>
          <w:rFonts w:asciiTheme="minorHAnsi" w:hAnsiTheme="minorHAnsi" w:cstheme="minorHAnsi"/>
          <w:szCs w:val="24"/>
        </w:rPr>
        <w:t>la base de données.</w:t>
      </w:r>
    </w:p>
    <w:p w14:paraId="0E2408E4" w14:textId="6CB964B6" w:rsidR="000560A4" w:rsidRPr="005E70DF" w:rsidRDefault="000560A4" w:rsidP="000560A4">
      <w:pPr>
        <w:numPr>
          <w:ilvl w:val="0"/>
          <w:numId w:val="41"/>
        </w:numPr>
        <w:rPr>
          <w:rFonts w:asciiTheme="minorHAnsi" w:hAnsiTheme="minorHAnsi" w:cstheme="minorHAnsi"/>
          <w:szCs w:val="24"/>
        </w:rPr>
      </w:pPr>
      <w:r w:rsidRPr="005E70DF">
        <w:rPr>
          <w:rFonts w:asciiTheme="minorHAnsi" w:hAnsiTheme="minorHAnsi" w:cstheme="minorHAnsi"/>
          <w:szCs w:val="24"/>
        </w:rPr>
        <w:t>Développe</w:t>
      </w:r>
      <w:r w:rsidR="0000211E">
        <w:rPr>
          <w:rFonts w:asciiTheme="minorHAnsi" w:hAnsiTheme="minorHAnsi" w:cstheme="minorHAnsi"/>
          <w:szCs w:val="24"/>
        </w:rPr>
        <w:t>ment</w:t>
      </w:r>
      <w:r w:rsidRPr="005E70DF">
        <w:rPr>
          <w:rFonts w:asciiTheme="minorHAnsi" w:hAnsiTheme="minorHAnsi" w:cstheme="minorHAnsi"/>
          <w:szCs w:val="24"/>
        </w:rPr>
        <w:t xml:space="preserve"> </w:t>
      </w:r>
      <w:r w:rsidR="0000211E">
        <w:rPr>
          <w:rFonts w:asciiTheme="minorHAnsi" w:hAnsiTheme="minorHAnsi" w:cstheme="minorHAnsi"/>
          <w:szCs w:val="24"/>
        </w:rPr>
        <w:t>d’un</w:t>
      </w:r>
      <w:r w:rsidRPr="005E70DF">
        <w:rPr>
          <w:rFonts w:asciiTheme="minorHAnsi" w:hAnsiTheme="minorHAnsi" w:cstheme="minorHAnsi"/>
          <w:szCs w:val="24"/>
        </w:rPr>
        <w:t xml:space="preserve"> BaaS (Backend as a Server) avec NodeJS.</w:t>
      </w:r>
    </w:p>
    <w:p w14:paraId="782E1760" w14:textId="2E32B3E5" w:rsidR="000560A4" w:rsidRPr="005E70DF" w:rsidRDefault="000560A4" w:rsidP="000560A4">
      <w:pPr>
        <w:numPr>
          <w:ilvl w:val="0"/>
          <w:numId w:val="41"/>
        </w:numPr>
        <w:rPr>
          <w:rFonts w:asciiTheme="minorHAnsi" w:hAnsiTheme="minorHAnsi" w:cstheme="minorHAnsi"/>
          <w:szCs w:val="24"/>
        </w:rPr>
      </w:pPr>
      <w:r w:rsidRPr="005E70DF">
        <w:rPr>
          <w:rFonts w:asciiTheme="minorHAnsi" w:hAnsiTheme="minorHAnsi" w:cstheme="minorHAnsi"/>
          <w:szCs w:val="24"/>
        </w:rPr>
        <w:t>Développe</w:t>
      </w:r>
      <w:r w:rsidR="0000211E">
        <w:rPr>
          <w:rFonts w:asciiTheme="minorHAnsi" w:hAnsiTheme="minorHAnsi" w:cstheme="minorHAnsi"/>
          <w:szCs w:val="24"/>
        </w:rPr>
        <w:t xml:space="preserve">ment </w:t>
      </w:r>
      <w:r w:rsidR="00122D8B">
        <w:rPr>
          <w:rFonts w:asciiTheme="minorHAnsi" w:hAnsiTheme="minorHAnsi" w:cstheme="minorHAnsi"/>
          <w:szCs w:val="24"/>
        </w:rPr>
        <w:t>d’</w:t>
      </w:r>
      <w:r w:rsidRPr="005E70DF">
        <w:rPr>
          <w:rFonts w:asciiTheme="minorHAnsi" w:hAnsiTheme="minorHAnsi" w:cstheme="minorHAnsi"/>
          <w:szCs w:val="24"/>
        </w:rPr>
        <w:t>une application mobile en Android.</w:t>
      </w:r>
    </w:p>
    <w:p w14:paraId="27612715" w14:textId="77777777" w:rsidR="00122D8B" w:rsidRDefault="000560A4" w:rsidP="00122D8B">
      <w:pPr>
        <w:numPr>
          <w:ilvl w:val="0"/>
          <w:numId w:val="41"/>
        </w:numPr>
        <w:rPr>
          <w:rFonts w:asciiTheme="minorHAnsi" w:hAnsiTheme="minorHAnsi" w:cstheme="minorHAnsi"/>
          <w:szCs w:val="24"/>
        </w:rPr>
      </w:pPr>
      <w:r w:rsidRPr="005E70DF">
        <w:rPr>
          <w:rFonts w:asciiTheme="minorHAnsi" w:hAnsiTheme="minorHAnsi" w:cstheme="minorHAnsi"/>
          <w:szCs w:val="24"/>
        </w:rPr>
        <w:t>Réd</w:t>
      </w:r>
      <w:r w:rsidR="00122D8B">
        <w:rPr>
          <w:rFonts w:asciiTheme="minorHAnsi" w:hAnsiTheme="minorHAnsi" w:cstheme="minorHAnsi"/>
          <w:szCs w:val="24"/>
        </w:rPr>
        <w:t>action</w:t>
      </w:r>
      <w:r w:rsidRPr="00122D8B">
        <w:rPr>
          <w:rFonts w:asciiTheme="minorHAnsi" w:hAnsiTheme="minorHAnsi" w:cstheme="minorHAnsi"/>
          <w:szCs w:val="24"/>
        </w:rPr>
        <w:t xml:space="preserve"> des rapports. </w:t>
      </w:r>
    </w:p>
    <w:p w14:paraId="13F845D4" w14:textId="132276F6" w:rsidR="000560A4" w:rsidRPr="00122D8B" w:rsidRDefault="00122D8B" w:rsidP="00122D8B">
      <w:pPr>
        <w:numPr>
          <w:ilvl w:val="0"/>
          <w:numId w:val="41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Participation aux </w:t>
      </w:r>
      <w:r w:rsidR="000560A4" w:rsidRPr="00122D8B">
        <w:rPr>
          <w:rFonts w:asciiTheme="minorHAnsi" w:hAnsiTheme="minorHAnsi" w:cstheme="minorHAnsi"/>
          <w:szCs w:val="24"/>
        </w:rPr>
        <w:t>cérémonies Agile</w:t>
      </w:r>
      <w:r>
        <w:rPr>
          <w:rFonts w:asciiTheme="minorHAnsi" w:hAnsiTheme="minorHAnsi" w:cstheme="minorHAnsi"/>
          <w:szCs w:val="24"/>
        </w:rPr>
        <w:t>,</w:t>
      </w:r>
      <w:r w:rsidR="000560A4" w:rsidRPr="00122D8B">
        <w:rPr>
          <w:rFonts w:asciiTheme="minorHAnsi" w:hAnsiTheme="minorHAnsi" w:cstheme="minorHAnsi"/>
          <w:szCs w:val="24"/>
        </w:rPr>
        <w:t xml:space="preserve"> pour chaque sprint de deux semaines: planification du sprint, rétrospective du sprint, revue du sprint et daily meeting. </w:t>
      </w:r>
    </w:p>
    <w:p w14:paraId="6C646D86" w14:textId="77777777" w:rsidR="000560A4" w:rsidRPr="005E70DF" w:rsidRDefault="000560A4" w:rsidP="000560A4">
      <w:pPr>
        <w:numPr>
          <w:ilvl w:val="0"/>
          <w:numId w:val="41"/>
        </w:numPr>
        <w:rPr>
          <w:rFonts w:asciiTheme="minorHAnsi" w:hAnsiTheme="minorHAnsi" w:cstheme="minorHAnsi"/>
          <w:szCs w:val="24"/>
        </w:rPr>
      </w:pPr>
      <w:r w:rsidRPr="005E70DF">
        <w:rPr>
          <w:rFonts w:asciiTheme="minorHAnsi" w:hAnsiTheme="minorHAnsi" w:cstheme="minorHAnsi"/>
          <w:szCs w:val="24"/>
        </w:rPr>
        <w:t>Répartition des tâches avec Jira.</w:t>
      </w:r>
    </w:p>
    <w:p w14:paraId="33801DBC" w14:textId="51442B31" w:rsidR="000560A4" w:rsidRPr="005E70DF" w:rsidRDefault="000560A4" w:rsidP="000560A4">
      <w:pPr>
        <w:numPr>
          <w:ilvl w:val="0"/>
          <w:numId w:val="41"/>
        </w:numPr>
        <w:rPr>
          <w:rFonts w:asciiTheme="minorHAnsi" w:hAnsiTheme="minorHAnsi" w:cstheme="minorHAnsi"/>
          <w:szCs w:val="24"/>
        </w:rPr>
      </w:pPr>
      <w:r w:rsidRPr="005E70DF">
        <w:rPr>
          <w:rFonts w:asciiTheme="minorHAnsi" w:hAnsiTheme="minorHAnsi" w:cstheme="minorHAnsi"/>
          <w:szCs w:val="24"/>
        </w:rPr>
        <w:t xml:space="preserve">Création de </w:t>
      </w:r>
      <w:r w:rsidR="00122D8B">
        <w:rPr>
          <w:rFonts w:asciiTheme="minorHAnsi" w:hAnsiTheme="minorHAnsi" w:cstheme="minorHAnsi"/>
          <w:szCs w:val="24"/>
        </w:rPr>
        <w:t xml:space="preserve">la </w:t>
      </w:r>
      <w:r w:rsidRPr="005E70DF">
        <w:rPr>
          <w:rFonts w:asciiTheme="minorHAnsi" w:hAnsiTheme="minorHAnsi" w:cstheme="minorHAnsi"/>
          <w:szCs w:val="24"/>
        </w:rPr>
        <w:t>documentation technique.</w:t>
      </w:r>
    </w:p>
    <w:p w14:paraId="34C4C9AF" w14:textId="77777777" w:rsidR="000560A4" w:rsidRPr="005E70DF" w:rsidRDefault="000560A4" w:rsidP="000560A4">
      <w:pPr>
        <w:rPr>
          <w:rFonts w:asciiTheme="minorHAnsi" w:hAnsiTheme="minorHAnsi" w:cstheme="minorHAnsi"/>
        </w:rPr>
      </w:pPr>
    </w:p>
    <w:p w14:paraId="7C7A16C3" w14:textId="77777777" w:rsidR="000560A4" w:rsidRPr="005E70DF" w:rsidRDefault="000560A4" w:rsidP="000560A4">
      <w:pPr>
        <w:spacing w:line="276" w:lineRule="auto"/>
        <w:jc w:val="both"/>
        <w:rPr>
          <w:rFonts w:asciiTheme="minorHAnsi" w:hAnsiTheme="minorHAnsi" w:cstheme="minorHAnsi"/>
          <w:b/>
          <w:u w:val="single"/>
        </w:rPr>
      </w:pPr>
      <w:r w:rsidRPr="005E70DF">
        <w:rPr>
          <w:rFonts w:asciiTheme="minorHAnsi" w:hAnsiTheme="minorHAnsi" w:cstheme="minorHAnsi"/>
          <w:b/>
          <w:u w:val="single"/>
        </w:rPr>
        <w:t xml:space="preserve">Environnement Technique : </w:t>
      </w:r>
    </w:p>
    <w:p w14:paraId="3D905B38" w14:textId="6D645820" w:rsidR="000560A4" w:rsidRPr="00FA1EE4" w:rsidRDefault="000560A4" w:rsidP="000560A4">
      <w:pPr>
        <w:spacing w:line="276" w:lineRule="auto"/>
        <w:jc w:val="both"/>
        <w:rPr>
          <w:rFonts w:asciiTheme="minorHAnsi" w:hAnsiTheme="minorHAnsi" w:cstheme="minorHAnsi"/>
        </w:rPr>
      </w:pPr>
      <w:proofErr w:type="spellStart"/>
      <w:r w:rsidRPr="00FA1EE4">
        <w:rPr>
          <w:rFonts w:asciiTheme="minorHAnsi" w:hAnsiTheme="minorHAnsi" w:cstheme="minorHAnsi"/>
          <w:szCs w:val="24"/>
        </w:rPr>
        <w:t>NodeJS</w:t>
      </w:r>
      <w:proofErr w:type="spellEnd"/>
      <w:r w:rsidRPr="00FA1EE4">
        <w:rPr>
          <w:rFonts w:asciiTheme="minorHAnsi" w:hAnsiTheme="minorHAnsi" w:cstheme="minorHAnsi"/>
          <w:szCs w:val="24"/>
        </w:rPr>
        <w:t xml:space="preserve">, AngularJS, </w:t>
      </w:r>
      <w:proofErr w:type="spellStart"/>
      <w:r w:rsidRPr="00FA1EE4">
        <w:rPr>
          <w:rFonts w:asciiTheme="minorHAnsi" w:hAnsiTheme="minorHAnsi" w:cstheme="minorHAnsi"/>
          <w:szCs w:val="24"/>
        </w:rPr>
        <w:t>ExpressJS</w:t>
      </w:r>
      <w:proofErr w:type="spellEnd"/>
      <w:r w:rsidRPr="00FA1EE4">
        <w:rPr>
          <w:rFonts w:asciiTheme="minorHAnsi" w:hAnsiTheme="minorHAnsi" w:cstheme="minorHAnsi"/>
          <w:szCs w:val="24"/>
        </w:rPr>
        <w:t>, MongoDB JavaScript, Git, MEAN Stack, Android.</w:t>
      </w:r>
    </w:p>
    <w:sectPr w:rsidR="000560A4" w:rsidRPr="00FA1EE4" w:rsidSect="00712AEC">
      <w:headerReference w:type="even" r:id="rId8"/>
      <w:headerReference w:type="default" r:id="rId9"/>
      <w:footerReference w:type="default" r:id="rId10"/>
      <w:headerReference w:type="first" r:id="rId11"/>
      <w:type w:val="continuous"/>
      <w:pgSz w:w="11906" w:h="16838" w:code="9"/>
      <w:pgMar w:top="1080" w:right="1106" w:bottom="1134" w:left="1080" w:header="113" w:footer="28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AD457" w14:textId="77777777" w:rsidR="00AF4947" w:rsidRDefault="00AF4947">
      <w:r>
        <w:separator/>
      </w:r>
    </w:p>
  </w:endnote>
  <w:endnote w:type="continuationSeparator" w:id="0">
    <w:p w14:paraId="2AA0E5B0" w14:textId="77777777" w:rsidR="00AF4947" w:rsidRDefault="00AF4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fficinaSanItcT">
    <w:charset w:val="00"/>
    <w:family w:val="auto"/>
    <w:pitch w:val="variable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swiss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BBC65" w14:textId="3DBCC232" w:rsidR="00F43636" w:rsidRPr="008D28BD" w:rsidRDefault="00E369BB">
    <w:pPr>
      <w:rPr>
        <w:sz w:val="6"/>
        <w:szCs w:val="6"/>
      </w:rPr>
    </w:pPr>
    <w:r>
      <w:rPr>
        <w:rFonts w:asciiTheme="minorHAnsi" w:eastAsiaTheme="minorHAnsi" w:hAnsiTheme="minorHAnsi" w:cstheme="minorBidi"/>
        <w:noProof/>
        <w:sz w:val="22"/>
        <w:szCs w:val="22"/>
        <w:lang w:eastAsia="en-US"/>
      </w:rPr>
      <w:drawing>
        <wp:anchor distT="0" distB="0" distL="114300" distR="114300" simplePos="0" relativeHeight="251667456" behindDoc="1" locked="0" layoutInCell="1" allowOverlap="1" wp14:anchorId="1E964F5D" wp14:editId="7B125A6F">
          <wp:simplePos x="0" y="0"/>
          <wp:positionH relativeFrom="column">
            <wp:posOffset>0</wp:posOffset>
          </wp:positionH>
          <wp:positionV relativeFrom="paragraph">
            <wp:posOffset>-133985</wp:posOffset>
          </wp:positionV>
          <wp:extent cx="1804670" cy="826770"/>
          <wp:effectExtent l="0" t="0" r="0" b="0"/>
          <wp:wrapNone/>
          <wp:docPr id="274199817" name="Image 274199817" descr="Une image contenant Police, Graphique, graphisme, logo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 descr="Une image contenant Police, Graphique, graphisme, logo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4670" cy="826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W w:w="10140" w:type="dxa"/>
      <w:tblInd w:w="-356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140"/>
    </w:tblGrid>
    <w:tr w:rsidR="00F43636" w:rsidRPr="008D28BD" w14:paraId="11DF25A2" w14:textId="77777777" w:rsidTr="00331E97">
      <w:trPr>
        <w:trHeight w:val="439"/>
      </w:trPr>
      <w:tc>
        <w:tcPr>
          <w:tcW w:w="10140" w:type="dxa"/>
          <w:vAlign w:val="center"/>
        </w:tcPr>
        <w:p w14:paraId="0AE297BA" w14:textId="6B8F17BC" w:rsidR="00E369BB" w:rsidRDefault="00000000" w:rsidP="00E369BB">
          <w:pPr>
            <w:pStyle w:val="Titre"/>
            <w:tabs>
              <w:tab w:val="left" w:pos="720"/>
              <w:tab w:val="left" w:pos="1418"/>
              <w:tab w:val="left" w:pos="2160"/>
              <w:tab w:val="left" w:pos="2880"/>
              <w:tab w:val="left" w:pos="3600"/>
              <w:tab w:val="left" w:pos="4320"/>
            </w:tabs>
            <w:spacing w:line="200" w:lineRule="atLeast"/>
            <w:ind w:left="-425" w:right="-448"/>
            <w:rPr>
              <w:rStyle w:val="Lienhypertexte"/>
              <w:rFonts w:ascii="Tahoma" w:hAnsi="Tahoma"/>
              <w:b/>
              <w:color w:val="000080"/>
              <w:sz w:val="16"/>
              <w:szCs w:val="16"/>
              <w:u w:val="none"/>
              <w:lang w:val="fr-FR"/>
            </w:rPr>
          </w:pPr>
          <w:hyperlink r:id="rId2" w:history="1">
            <w:r w:rsidR="00E369BB" w:rsidRPr="00C46D27">
              <w:rPr>
                <w:rStyle w:val="Lienhypertexte"/>
                <w:rFonts w:ascii="Tahoma" w:hAnsi="Tahoma"/>
                <w:b/>
                <w:sz w:val="16"/>
                <w:szCs w:val="16"/>
                <w:lang w:val="fr-FR"/>
              </w:rPr>
              <w:t>www.symolia.com</w:t>
            </w:r>
          </w:hyperlink>
        </w:p>
        <w:p w14:paraId="31E371F2" w14:textId="3C39C017" w:rsidR="00E369BB" w:rsidRPr="005A1346" w:rsidRDefault="00E369BB" w:rsidP="00E369BB">
          <w:pPr>
            <w:pStyle w:val="Titre"/>
            <w:tabs>
              <w:tab w:val="left" w:pos="720"/>
              <w:tab w:val="left" w:pos="1418"/>
              <w:tab w:val="left" w:pos="2160"/>
              <w:tab w:val="left" w:pos="2880"/>
              <w:tab w:val="left" w:pos="3600"/>
              <w:tab w:val="left" w:pos="4320"/>
            </w:tabs>
            <w:spacing w:line="200" w:lineRule="atLeast"/>
            <w:ind w:left="-425" w:right="-448"/>
            <w:rPr>
              <w:rStyle w:val="Lienhypertexte"/>
              <w:b/>
              <w:color w:val="auto"/>
              <w:sz w:val="16"/>
              <w:szCs w:val="16"/>
              <w:lang w:val="fr-FR"/>
            </w:rPr>
          </w:pPr>
          <w:r w:rsidRPr="00331E97">
            <w:rPr>
              <w:rStyle w:val="Lienhypertexte"/>
              <w:rFonts w:ascii="Tahoma" w:hAnsi="Tahoma"/>
              <w:b/>
              <w:color w:val="auto"/>
              <w:sz w:val="16"/>
              <w:szCs w:val="16"/>
              <w:u w:val="none"/>
              <w:lang w:val="fr-FR"/>
            </w:rPr>
            <w:t xml:space="preserve">Tél. : +33 (0) </w:t>
          </w:r>
          <w:r>
            <w:rPr>
              <w:rStyle w:val="Lienhypertexte"/>
              <w:rFonts w:ascii="Tahoma" w:hAnsi="Tahoma"/>
              <w:b/>
              <w:color w:val="auto"/>
              <w:sz w:val="16"/>
              <w:szCs w:val="16"/>
              <w:u w:val="none"/>
              <w:lang w:val="fr-FR"/>
            </w:rPr>
            <w:t>7 72 29 61 67</w:t>
          </w:r>
        </w:p>
        <w:p w14:paraId="73475044" w14:textId="592D665C" w:rsidR="00F43636" w:rsidRPr="005945EB" w:rsidRDefault="00E369BB" w:rsidP="00E369BB">
          <w:pPr>
            <w:pStyle w:val="Titre"/>
            <w:tabs>
              <w:tab w:val="left" w:pos="720"/>
              <w:tab w:val="left" w:pos="1418"/>
              <w:tab w:val="left" w:pos="2160"/>
              <w:tab w:val="left" w:pos="2880"/>
              <w:tab w:val="left" w:pos="3600"/>
              <w:tab w:val="left" w:pos="4320"/>
            </w:tabs>
            <w:spacing w:line="200" w:lineRule="atLeast"/>
            <w:ind w:left="720" w:right="-448" w:hanging="720"/>
            <w:rPr>
              <w:rFonts w:ascii="Tahoma" w:hAnsi="Tahoma"/>
              <w:b/>
              <w:sz w:val="16"/>
              <w:szCs w:val="16"/>
              <w:lang w:val="fr-FR"/>
            </w:rPr>
          </w:pPr>
          <w:r w:rsidRPr="00944221">
            <w:rPr>
              <w:rFonts w:ascii="Tahoma" w:hAnsi="Tahoma"/>
              <w:b/>
              <w:sz w:val="16"/>
              <w:szCs w:val="16"/>
              <w:lang w:val="fr-FR"/>
            </w:rPr>
            <w:t xml:space="preserve">5 </w:t>
          </w:r>
          <w:r>
            <w:rPr>
              <w:rFonts w:ascii="Tahoma" w:hAnsi="Tahoma"/>
              <w:b/>
              <w:sz w:val="16"/>
              <w:szCs w:val="16"/>
              <w:lang w:val="fr-FR"/>
            </w:rPr>
            <w:t>B</w:t>
          </w:r>
          <w:r w:rsidRPr="00944221">
            <w:rPr>
              <w:rFonts w:ascii="Tahoma" w:hAnsi="Tahoma"/>
              <w:b/>
              <w:sz w:val="16"/>
              <w:szCs w:val="16"/>
              <w:lang w:val="fr-FR"/>
            </w:rPr>
            <w:t>is Place de La Défense, 92400, Courbevoie</w:t>
          </w:r>
        </w:p>
      </w:tc>
    </w:tr>
  </w:tbl>
  <w:p w14:paraId="38B3851A" w14:textId="77777777" w:rsidR="00F43636" w:rsidRPr="005945EB" w:rsidRDefault="00F43636" w:rsidP="00331E97">
    <w:pPr>
      <w:pStyle w:val="Pieddepage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81574" w14:textId="77777777" w:rsidR="00AF4947" w:rsidRDefault="00AF4947">
      <w:r>
        <w:separator/>
      </w:r>
    </w:p>
  </w:footnote>
  <w:footnote w:type="continuationSeparator" w:id="0">
    <w:p w14:paraId="3C9CA68D" w14:textId="77777777" w:rsidR="00AF4947" w:rsidRDefault="00AF49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9D2BA" w14:textId="77777777" w:rsidR="00F43636" w:rsidRDefault="00000000">
    <w:pPr>
      <w:pStyle w:val="En-tte"/>
    </w:pPr>
    <w:r>
      <w:rPr>
        <w:noProof/>
      </w:rPr>
      <w:pict w14:anchorId="2EC9E9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35486204" o:spid="_x0000_s1027" type="#_x0000_t75" alt="Griffe" style="position:absolute;margin-left:0;margin-top:0;width:720.4pt;height:930.4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Griff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HAnsi" w:hAnsiTheme="minorHAnsi" w:cstheme="minorHAnsi"/>
      </w:rPr>
      <w:id w:val="152954759"/>
      <w:docPartObj>
        <w:docPartGallery w:val="Watermarks"/>
        <w:docPartUnique/>
      </w:docPartObj>
    </w:sdtPr>
    <w:sdtContent>
      <w:sdt>
        <w:sdtPr>
          <w:rPr>
            <w:rFonts w:asciiTheme="minorHAnsi" w:eastAsiaTheme="minorHAnsi" w:hAnsiTheme="minorHAnsi" w:cstheme="minorHAnsi"/>
            <w:lang w:eastAsia="en-US"/>
          </w:rPr>
          <w:id w:val="-1050307178"/>
          <w:docPartObj>
            <w:docPartGallery w:val="Watermarks"/>
            <w:docPartUnique/>
          </w:docPartObj>
        </w:sdtPr>
        <w:sdtEndPr>
          <w:rPr>
            <w:rFonts w:eastAsia="Times New Roman"/>
            <w:lang w:eastAsia="fr-FR"/>
          </w:rPr>
        </w:sdtEndPr>
        <w:sdtContent>
          <w:p w14:paraId="4AF94932" w14:textId="52EFFC6E" w:rsidR="009A56B3" w:rsidRDefault="00E369BB" w:rsidP="009A5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ind w:left="360"/>
              <w:jc w:val="center"/>
              <w:rPr>
                <w:rFonts w:asciiTheme="minorHAnsi" w:hAnsiTheme="minorHAnsi" w:cstheme="minorHAnsi"/>
                <w:color w:val="000000"/>
                <w:u w:val="single"/>
              </w:rPr>
            </w:pPr>
            <w:r w:rsidRPr="00FA1D73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64384" behindDoc="1" locked="0" layoutInCell="1" allowOverlap="1" wp14:anchorId="7A1F8BC5" wp14:editId="2741F7E2">
                  <wp:simplePos x="0" y="0"/>
                  <wp:positionH relativeFrom="column">
                    <wp:posOffset>4810760</wp:posOffset>
                  </wp:positionH>
                  <wp:positionV relativeFrom="paragraph">
                    <wp:posOffset>98425</wp:posOffset>
                  </wp:positionV>
                  <wp:extent cx="660400" cy="660400"/>
                  <wp:effectExtent l="0" t="0" r="6350" b="6350"/>
                  <wp:wrapNone/>
                  <wp:docPr id="1605723320" name="Image 1605723320" descr="Une image contenant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Une image contenant diagramm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66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A1D73">
              <w:rPr>
                <w:rFonts w:asciiTheme="minorHAnsi" w:hAnsiTheme="minorHAnsi" w:cstheme="minorHAnsi"/>
                <w:noProof/>
                <w:color w:val="000000"/>
              </w:rPr>
              <w:drawing>
                <wp:anchor distT="0" distB="0" distL="114300" distR="114300" simplePos="0" relativeHeight="251663360" behindDoc="0" locked="0" layoutInCell="1" allowOverlap="1" wp14:anchorId="28CF618F" wp14:editId="36DE773A">
                  <wp:simplePos x="0" y="0"/>
                  <wp:positionH relativeFrom="column">
                    <wp:posOffset>5426710</wp:posOffset>
                  </wp:positionH>
                  <wp:positionV relativeFrom="paragraph">
                    <wp:posOffset>-132715</wp:posOffset>
                  </wp:positionV>
                  <wp:extent cx="1162685" cy="1108253"/>
                  <wp:effectExtent l="0" t="0" r="0" b="0"/>
                  <wp:wrapNone/>
                  <wp:docPr id="1034530390" name="Image 1034530390" descr="Une image contenant logo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Une image contenant logo&#10;&#10;Description générée automatiquement"/>
                          <pic:cNvPicPr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685" cy="110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HAnsi" w:eastAsiaTheme="minorHAnsi" w:hAnsiTheme="minorHAnsi" w:cstheme="minorBidi"/>
                <w:noProof/>
                <w:sz w:val="22"/>
                <w:szCs w:val="22"/>
                <w:lang w:eastAsia="en-US"/>
              </w:rPr>
              <w:drawing>
                <wp:anchor distT="0" distB="0" distL="114300" distR="114300" simplePos="0" relativeHeight="251665408" behindDoc="1" locked="0" layoutInCell="1" allowOverlap="1" wp14:anchorId="0F90C277" wp14:editId="3F81134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-635</wp:posOffset>
                  </wp:positionV>
                  <wp:extent cx="1804670" cy="826770"/>
                  <wp:effectExtent l="0" t="0" r="0" b="0"/>
                  <wp:wrapNone/>
                  <wp:docPr id="4" name="Image 4" descr="Une image contenant Police, Graphique, graphisme, logo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 descr="Une image contenant Police, Graphique, graphisme, logo&#10;&#10;Description générée automatiquement"/>
                          <pic:cNvPicPr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670" cy="82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1B04734" w14:textId="77777777" w:rsidR="009A56B3" w:rsidRDefault="009A56B3" w:rsidP="009A5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ind w:left="360"/>
              <w:jc w:val="center"/>
            </w:pPr>
          </w:p>
          <w:p w14:paraId="593C51EB" w14:textId="6F8EC5C8" w:rsidR="00E369BB" w:rsidRPr="00E369BB" w:rsidRDefault="00000000" w:rsidP="00E369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40"/>
                <w:tab w:val="center" w:pos="4536"/>
                <w:tab w:val="center" w:pos="4649"/>
                <w:tab w:val="right" w:pos="9072"/>
              </w:tabs>
              <w:jc w:val="center"/>
              <w:rPr>
                <w:rFonts w:asciiTheme="minorHAnsi" w:hAnsiTheme="minorHAnsi" w:cstheme="minorHAnsi"/>
                <w:lang w:val="it-IT"/>
              </w:rPr>
            </w:pPr>
          </w:p>
        </w:sdtContent>
      </w:sdt>
    </w:sdtContent>
  </w:sdt>
  <w:p w14:paraId="4C732F9F" w14:textId="2ECEB4C2" w:rsidR="00CA4622" w:rsidRDefault="00000000" w:rsidP="00CA4622">
    <w:pPr>
      <w:pStyle w:val="En-tte"/>
      <w:jc w:val="right"/>
      <w:rPr>
        <w:rFonts w:asciiTheme="minorHAnsi" w:hAnsiTheme="minorHAnsi" w:cstheme="minorHAnsi"/>
      </w:rPr>
    </w:pPr>
    <w:sdt>
      <w:sdtPr>
        <w:rPr>
          <w:rFonts w:asciiTheme="minorHAnsi" w:hAnsiTheme="minorHAnsi" w:cstheme="minorHAnsi"/>
        </w:rPr>
        <w:id w:val="-1030722292"/>
        <w:docPartObj>
          <w:docPartGallery w:val="Watermarks"/>
          <w:docPartUnique/>
        </w:docPartObj>
      </w:sdtPr>
      <w:sdtContent>
        <w:r>
          <w:rPr>
            <w:rFonts w:asciiTheme="minorHAnsi" w:hAnsiTheme="minorHAnsi" w:cstheme="minorHAnsi"/>
            <w:noProof/>
          </w:rPr>
          <w:pict w14:anchorId="1315D8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1835486205" o:spid="_x0000_s1026" type="#_x0000_t75" alt="Griffe" style="position:absolute;left:0;text-align:left;margin-left:0;margin-top:0;width:720.4pt;height:930.4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    <v:imagedata r:id="rId4" o:title="Griffe" gain="19661f" blacklevel="22938f"/>
              <w10:wrap anchorx="margin" anchory="margin"/>
            </v:shape>
          </w:pict>
        </w:r>
      </w:sdtContent>
    </w:sdt>
  </w:p>
  <w:p w14:paraId="39626F87" w14:textId="77777777" w:rsidR="00F43636" w:rsidRPr="002D169A" w:rsidRDefault="00F43636" w:rsidP="000C03E6">
    <w:pPr>
      <w:pStyle w:val="En-tte"/>
      <w:jc w:val="center"/>
      <w:rPr>
        <w:lang w:val="it-I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B2037" w14:textId="77777777" w:rsidR="00F43636" w:rsidRDefault="00000000">
    <w:pPr>
      <w:pStyle w:val="En-tte"/>
    </w:pPr>
    <w:r>
      <w:rPr>
        <w:noProof/>
      </w:rPr>
      <w:pict w14:anchorId="2F01C0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35486203" o:spid="_x0000_s1025" type="#_x0000_t75" alt="Griffe" style="position:absolute;margin-left:0;margin-top:0;width:720.4pt;height:930.4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Griff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2pt;height:12pt" o:bullet="t">
        <v:imagedata r:id="rId1" o:title="msoD379"/>
      </v:shape>
    </w:pict>
  </w:numPicBullet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10"/>
    <w:lvl w:ilvl="0">
      <w:numFmt w:val="bullet"/>
      <w:lvlText w:val=""/>
      <w:lvlJc w:val="left"/>
      <w:pPr>
        <w:tabs>
          <w:tab w:val="num" w:pos="1437"/>
        </w:tabs>
        <w:ind w:left="1437" w:hanging="360"/>
      </w:pPr>
      <w:rPr>
        <w:rFonts w:ascii="Wingdings 3" w:hAnsi="Wingdings 3" w:cs="Times New Roman"/>
        <w:color w:val="FF0000"/>
      </w:rPr>
    </w:lvl>
  </w:abstractNum>
  <w:abstractNum w:abstractNumId="2" w15:restartNumberingAfterBreak="0">
    <w:nsid w:val="00000004"/>
    <w:multiLevelType w:val="singleLevel"/>
    <w:tmpl w:val="00000004"/>
    <w:name w:val="WW8Num13"/>
    <w:lvl w:ilvl="0">
      <w:numFmt w:val="bullet"/>
      <w:lvlText w:val=""/>
      <w:lvlJc w:val="left"/>
      <w:pPr>
        <w:tabs>
          <w:tab w:val="num" w:pos="1440"/>
        </w:tabs>
        <w:ind w:left="1440" w:hanging="360"/>
      </w:pPr>
      <w:rPr>
        <w:rFonts w:ascii="Wingdings 3" w:hAnsi="Wingdings 3" w:cs="Times New Roman"/>
        <w:color w:val="FF0000"/>
      </w:rPr>
    </w:lvl>
  </w:abstractNum>
  <w:abstractNum w:abstractNumId="3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"/>
      <w:lvlJc w:val="left"/>
      <w:pPr>
        <w:tabs>
          <w:tab w:val="num" w:pos="851"/>
        </w:tabs>
        <w:ind w:left="1276" w:hanging="851"/>
      </w:pPr>
      <w:rPr>
        <w:rFonts w:ascii="Wingdings" w:hAnsi="Wingdings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  <w:sz w:val="24"/>
      </w:rPr>
    </w:lvl>
  </w:abstractNum>
  <w:abstractNum w:abstractNumId="5" w15:restartNumberingAfterBreak="0">
    <w:nsid w:val="0000000B"/>
    <w:multiLevelType w:val="singleLevel"/>
    <w:tmpl w:val="0000000B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  <w:b w:val="0"/>
        <w:i w:val="0"/>
        <w:sz w:val="16"/>
        <w:szCs w:val="16"/>
      </w:rPr>
    </w:lvl>
  </w:abstractNum>
  <w:abstractNum w:abstractNumId="6" w15:restartNumberingAfterBreak="0">
    <w:nsid w:val="013209AA"/>
    <w:multiLevelType w:val="hybridMultilevel"/>
    <w:tmpl w:val="EDA0B7EC"/>
    <w:lvl w:ilvl="0" w:tplc="ED380BE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CC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615274"/>
    <w:multiLevelType w:val="hybridMultilevel"/>
    <w:tmpl w:val="EE6ADF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FD22DB"/>
    <w:multiLevelType w:val="hybridMultilevel"/>
    <w:tmpl w:val="AA3677F6"/>
    <w:lvl w:ilvl="0" w:tplc="ACB2AE5E">
      <w:numFmt w:val="bullet"/>
      <w:pStyle w:val="Puces1"/>
      <w:lvlText w:val="-"/>
      <w:lvlJc w:val="left"/>
      <w:pPr>
        <w:tabs>
          <w:tab w:val="num" w:pos="792"/>
        </w:tabs>
        <w:ind w:left="792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FF396E"/>
    <w:multiLevelType w:val="hybridMultilevel"/>
    <w:tmpl w:val="C4766E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8D7964"/>
    <w:multiLevelType w:val="hybridMultilevel"/>
    <w:tmpl w:val="7548E1FE"/>
    <w:lvl w:ilvl="0" w:tplc="554CAA58">
      <w:start w:val="1"/>
      <w:numFmt w:val="bullet"/>
      <w:pStyle w:val="CVEnumration1"/>
      <w:lvlText w:val=""/>
      <w:lvlJc w:val="left"/>
      <w:pPr>
        <w:tabs>
          <w:tab w:val="num" w:pos="1247"/>
        </w:tabs>
        <w:ind w:left="1247" w:hanging="396"/>
      </w:pPr>
      <w:rPr>
        <w:rFonts w:ascii="Wingdings" w:hAnsi="Wingdings" w:hint="default"/>
        <w:sz w:val="22"/>
      </w:rPr>
    </w:lvl>
    <w:lvl w:ilvl="1" w:tplc="040C0003">
      <w:start w:val="1"/>
      <w:numFmt w:val="bullet"/>
      <w:lvlText w:val="o"/>
      <w:lvlJc w:val="left"/>
      <w:pPr>
        <w:tabs>
          <w:tab w:val="num" w:pos="2651"/>
        </w:tabs>
        <w:ind w:left="2651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4811"/>
        </w:tabs>
        <w:ind w:left="4811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6251"/>
        </w:tabs>
        <w:ind w:left="6251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6971"/>
        </w:tabs>
        <w:ind w:left="6971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tabs>
          <w:tab w:val="num" w:pos="7691"/>
        </w:tabs>
        <w:ind w:left="7691" w:hanging="360"/>
      </w:pPr>
      <w:rPr>
        <w:rFonts w:ascii="Wingdings" w:hAnsi="Wingdings" w:hint="default"/>
      </w:rPr>
    </w:lvl>
  </w:abstractNum>
  <w:abstractNum w:abstractNumId="11" w15:restartNumberingAfterBreak="0">
    <w:nsid w:val="10A35EFD"/>
    <w:multiLevelType w:val="hybridMultilevel"/>
    <w:tmpl w:val="B7E8A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226F26"/>
    <w:multiLevelType w:val="hybridMultilevel"/>
    <w:tmpl w:val="2EDABF94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158244FE"/>
    <w:multiLevelType w:val="hybridMultilevel"/>
    <w:tmpl w:val="11B0E1BE"/>
    <w:lvl w:ilvl="0" w:tplc="BE0C53E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EE6CD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884ECEA">
      <w:start w:val="194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4BCCAA4">
      <w:start w:val="194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7E4DCA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8E1DF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9BA44C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3C8275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508D9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18663196"/>
    <w:multiLevelType w:val="multilevel"/>
    <w:tmpl w:val="232A4B68"/>
    <w:lvl w:ilvl="0">
      <w:start w:val="1"/>
      <w:numFmt w:val="bullet"/>
      <w:pStyle w:val="CV24Itemdtailmission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187610F9"/>
    <w:multiLevelType w:val="hybridMultilevel"/>
    <w:tmpl w:val="919EDF64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14163A5"/>
    <w:multiLevelType w:val="hybridMultilevel"/>
    <w:tmpl w:val="01CC56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302532"/>
    <w:multiLevelType w:val="hybridMultilevel"/>
    <w:tmpl w:val="4478FC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BB68FE"/>
    <w:multiLevelType w:val="hybridMultilevel"/>
    <w:tmpl w:val="671C325A"/>
    <w:lvl w:ilvl="0" w:tplc="2DF6A02C">
      <w:numFmt w:val="bullet"/>
      <w:lvlText w:val="o"/>
      <w:lvlJc w:val="left"/>
      <w:pPr>
        <w:ind w:left="2145" w:hanging="360"/>
      </w:pPr>
      <w:rPr>
        <w:rFonts w:ascii="Courier New" w:eastAsia="Courier New" w:hAnsi="Courier New" w:cs="Courier New" w:hint="default"/>
        <w:w w:val="102"/>
        <w:sz w:val="22"/>
        <w:szCs w:val="22"/>
      </w:rPr>
    </w:lvl>
    <w:lvl w:ilvl="1" w:tplc="37B0A998">
      <w:numFmt w:val="bullet"/>
      <w:lvlText w:val=""/>
      <w:lvlJc w:val="left"/>
      <w:pPr>
        <w:ind w:left="5892" w:hanging="360"/>
      </w:pPr>
      <w:rPr>
        <w:rFonts w:ascii="Symbol" w:eastAsia="Symbol" w:hAnsi="Symbol" w:cs="Symbol" w:hint="default"/>
        <w:b/>
        <w:bCs/>
        <w:color w:val="C0504D"/>
        <w:w w:val="99"/>
        <w:sz w:val="28"/>
        <w:szCs w:val="28"/>
      </w:rPr>
    </w:lvl>
    <w:lvl w:ilvl="2" w:tplc="B570416A">
      <w:numFmt w:val="bullet"/>
      <w:lvlText w:val=""/>
      <w:lvlJc w:val="left"/>
      <w:pPr>
        <w:ind w:left="6252" w:hanging="360"/>
      </w:pPr>
      <w:rPr>
        <w:rFonts w:ascii="Wingdings" w:eastAsia="Wingdings" w:hAnsi="Wingdings" w:cs="Wingdings" w:hint="default"/>
        <w:color w:val="C0504D"/>
        <w:w w:val="102"/>
        <w:sz w:val="22"/>
        <w:szCs w:val="22"/>
      </w:rPr>
    </w:lvl>
    <w:lvl w:ilvl="3" w:tplc="1242BC30">
      <w:numFmt w:val="bullet"/>
      <w:lvlText w:val="•"/>
      <w:lvlJc w:val="left"/>
      <w:pPr>
        <w:ind w:left="6532" w:hanging="360"/>
      </w:pPr>
    </w:lvl>
    <w:lvl w:ilvl="4" w:tplc="2F96F584">
      <w:numFmt w:val="bullet"/>
      <w:lvlText w:val="•"/>
      <w:lvlJc w:val="left"/>
      <w:pPr>
        <w:ind w:left="6810" w:hanging="360"/>
      </w:pPr>
    </w:lvl>
    <w:lvl w:ilvl="5" w:tplc="4CA0065C">
      <w:numFmt w:val="bullet"/>
      <w:lvlText w:val="•"/>
      <w:lvlJc w:val="left"/>
      <w:pPr>
        <w:ind w:left="7088" w:hanging="360"/>
      </w:pPr>
    </w:lvl>
    <w:lvl w:ilvl="6" w:tplc="55A896E4">
      <w:numFmt w:val="bullet"/>
      <w:lvlText w:val="•"/>
      <w:lvlJc w:val="left"/>
      <w:pPr>
        <w:ind w:left="7366" w:hanging="360"/>
      </w:pPr>
    </w:lvl>
    <w:lvl w:ilvl="7" w:tplc="4D425FFA">
      <w:numFmt w:val="bullet"/>
      <w:lvlText w:val="•"/>
      <w:lvlJc w:val="left"/>
      <w:pPr>
        <w:ind w:left="7644" w:hanging="360"/>
      </w:pPr>
    </w:lvl>
    <w:lvl w:ilvl="8" w:tplc="73342812">
      <w:numFmt w:val="bullet"/>
      <w:lvlText w:val="•"/>
      <w:lvlJc w:val="left"/>
      <w:pPr>
        <w:ind w:left="7922" w:hanging="360"/>
      </w:pPr>
    </w:lvl>
  </w:abstractNum>
  <w:abstractNum w:abstractNumId="19" w15:restartNumberingAfterBreak="0">
    <w:nsid w:val="27064B3E"/>
    <w:multiLevelType w:val="hybridMultilevel"/>
    <w:tmpl w:val="7E0AE226"/>
    <w:name w:val="WW8Num82"/>
    <w:lvl w:ilvl="0" w:tplc="902EC7F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  <w:szCs w:val="20"/>
      </w:rPr>
    </w:lvl>
    <w:lvl w:ilvl="1" w:tplc="21762D80">
      <w:start w:val="1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  <w:sz w:val="20"/>
        <w:szCs w:val="20"/>
      </w:rPr>
    </w:lvl>
    <w:lvl w:ilvl="2" w:tplc="04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71C168E"/>
    <w:multiLevelType w:val="hybridMultilevel"/>
    <w:tmpl w:val="075C98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981A50"/>
    <w:multiLevelType w:val="hybridMultilevel"/>
    <w:tmpl w:val="DCE6EAF2"/>
    <w:lvl w:ilvl="0" w:tplc="ED380BE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CC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B3178C"/>
    <w:multiLevelType w:val="hybridMultilevel"/>
    <w:tmpl w:val="2F149C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1425BB"/>
    <w:multiLevelType w:val="hybridMultilevel"/>
    <w:tmpl w:val="3CA01E1E"/>
    <w:lvl w:ilvl="0" w:tplc="D9AAFD1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774BE8"/>
    <w:multiLevelType w:val="hybridMultilevel"/>
    <w:tmpl w:val="6C545E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925CFA"/>
    <w:multiLevelType w:val="hybridMultilevel"/>
    <w:tmpl w:val="72AA4A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F701E1"/>
    <w:multiLevelType w:val="hybridMultilevel"/>
    <w:tmpl w:val="66C86B2C"/>
    <w:lvl w:ilvl="0" w:tplc="FFFFFFFF">
      <w:start w:val="1"/>
      <w:numFmt w:val="bullet"/>
      <w:pStyle w:val="Bullets2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27" w15:restartNumberingAfterBreak="0">
    <w:nsid w:val="41786033"/>
    <w:multiLevelType w:val="singleLevel"/>
    <w:tmpl w:val="E6BC3804"/>
    <w:lvl w:ilvl="0">
      <w:start w:val="1"/>
      <w:numFmt w:val="bullet"/>
      <w:pStyle w:val="Liste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8" w15:restartNumberingAfterBreak="0">
    <w:nsid w:val="432352E6"/>
    <w:multiLevelType w:val="hybridMultilevel"/>
    <w:tmpl w:val="2048C0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A43D1D"/>
    <w:multiLevelType w:val="hybridMultilevel"/>
    <w:tmpl w:val="7384092C"/>
    <w:lvl w:ilvl="0" w:tplc="D9AAFD1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BC32B3"/>
    <w:multiLevelType w:val="hybridMultilevel"/>
    <w:tmpl w:val="970626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C40AF3"/>
    <w:multiLevelType w:val="multilevel"/>
    <w:tmpl w:val="8BF0104A"/>
    <w:lvl w:ilvl="0">
      <w:start w:val="1"/>
      <w:numFmt w:val="bullet"/>
      <w:pStyle w:val="FlcheGras"/>
      <w:lvlText w:val=""/>
      <w:lvlJc w:val="left"/>
      <w:pPr>
        <w:tabs>
          <w:tab w:val="num" w:pos="425"/>
        </w:tabs>
        <w:ind w:left="851" w:hanging="851"/>
      </w:pPr>
      <w:rPr>
        <w:rFonts w:ascii="Wingdings" w:hAnsi="Wingdings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7703C3"/>
    <w:multiLevelType w:val="hybridMultilevel"/>
    <w:tmpl w:val="9530E2A2"/>
    <w:lvl w:ilvl="0" w:tplc="E9FE6EDE">
      <w:start w:val="1"/>
      <w:numFmt w:val="bullet"/>
      <w:pStyle w:val="Puces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16"/>
      </w:rPr>
    </w:lvl>
    <w:lvl w:ilvl="1" w:tplc="E9FE6EDE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sz w:val="16"/>
      </w:rPr>
    </w:lvl>
    <w:lvl w:ilvl="2" w:tplc="04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0771D93"/>
    <w:multiLevelType w:val="hybridMultilevel"/>
    <w:tmpl w:val="D5744968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5DE31868"/>
    <w:multiLevelType w:val="hybridMultilevel"/>
    <w:tmpl w:val="50CC3BB0"/>
    <w:lvl w:ilvl="0" w:tplc="C8785DE4">
      <w:start w:val="201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27299B"/>
    <w:multiLevelType w:val="hybridMultilevel"/>
    <w:tmpl w:val="D8829E48"/>
    <w:lvl w:ilvl="0" w:tplc="08090001">
      <w:start w:val="1"/>
      <w:numFmt w:val="bullet"/>
      <w:lvlText w:val=""/>
      <w:lvlJc w:val="left"/>
      <w:pPr>
        <w:ind w:left="101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3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9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5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71" w:hanging="360"/>
      </w:pPr>
      <w:rPr>
        <w:rFonts w:ascii="Wingdings" w:hAnsi="Wingdings" w:hint="default"/>
      </w:rPr>
    </w:lvl>
  </w:abstractNum>
  <w:abstractNum w:abstractNumId="36" w15:restartNumberingAfterBreak="0">
    <w:nsid w:val="6355773C"/>
    <w:multiLevelType w:val="hybridMultilevel"/>
    <w:tmpl w:val="DBFAA184"/>
    <w:lvl w:ilvl="0" w:tplc="C5F4D1FE">
      <w:start w:val="1998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52F6FCA6">
      <w:numFmt w:val="bullet"/>
      <w:pStyle w:val="Listedestches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37" w15:restartNumberingAfterBreak="0">
    <w:nsid w:val="66B75600"/>
    <w:multiLevelType w:val="singleLevel"/>
    <w:tmpl w:val="EBBC44FA"/>
    <w:lvl w:ilvl="0">
      <w:start w:val="1"/>
      <w:numFmt w:val="bullet"/>
      <w:pStyle w:val="Russite"/>
      <w:lvlText w:val=""/>
      <w:lvlJc w:val="left"/>
      <w:pPr>
        <w:tabs>
          <w:tab w:val="num" w:pos="360"/>
        </w:tabs>
        <w:ind w:left="245" w:hanging="245"/>
      </w:pPr>
      <w:rPr>
        <w:rFonts w:ascii="Wingdings" w:hAnsi="Wingdings" w:hint="default"/>
      </w:rPr>
    </w:lvl>
  </w:abstractNum>
  <w:abstractNum w:abstractNumId="38" w15:restartNumberingAfterBreak="0">
    <w:nsid w:val="6BF607E3"/>
    <w:multiLevelType w:val="hybridMultilevel"/>
    <w:tmpl w:val="8FA657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5C2F95"/>
    <w:multiLevelType w:val="hybridMultilevel"/>
    <w:tmpl w:val="CDCA5B06"/>
    <w:lvl w:ilvl="0" w:tplc="4B321C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B68DF20">
      <w:start w:val="1"/>
      <w:numFmt w:val="bullet"/>
      <w:pStyle w:val="puces2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040C000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FC231D"/>
    <w:multiLevelType w:val="hybridMultilevel"/>
    <w:tmpl w:val="9B405CDC"/>
    <w:lvl w:ilvl="0" w:tplc="19E60B66">
      <w:start w:val="2012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33411F"/>
    <w:multiLevelType w:val="hybridMultilevel"/>
    <w:tmpl w:val="E72E79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AC5341"/>
    <w:multiLevelType w:val="hybridMultilevel"/>
    <w:tmpl w:val="458C6B78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8355DFE"/>
    <w:multiLevelType w:val="hybridMultilevel"/>
    <w:tmpl w:val="62720B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E258FC"/>
    <w:multiLevelType w:val="hybridMultilevel"/>
    <w:tmpl w:val="F1E0D9FA"/>
    <w:lvl w:ilvl="0" w:tplc="C5CCC4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140038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3149DA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CEE47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DF2744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EC81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1897D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A929A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C8841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" w15:restartNumberingAfterBreak="0">
    <w:nsid w:val="7A0C67BB"/>
    <w:multiLevelType w:val="hybridMultilevel"/>
    <w:tmpl w:val="E8443940"/>
    <w:lvl w:ilvl="0" w:tplc="14A0C540">
      <w:start w:val="1"/>
      <w:numFmt w:val="bullet"/>
      <w:pStyle w:val="Puces20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E9FE6EDE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sz w:val="16"/>
      </w:rPr>
    </w:lvl>
    <w:lvl w:ilvl="2" w:tplc="04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988625209">
    <w:abstractNumId w:val="45"/>
  </w:num>
  <w:num w:numId="2" w16cid:durableId="1275655">
    <w:abstractNumId w:val="37"/>
  </w:num>
  <w:num w:numId="3" w16cid:durableId="316542496">
    <w:abstractNumId w:val="36"/>
  </w:num>
  <w:num w:numId="4" w16cid:durableId="65419377">
    <w:abstractNumId w:val="8"/>
  </w:num>
  <w:num w:numId="5" w16cid:durableId="152450173">
    <w:abstractNumId w:val="27"/>
  </w:num>
  <w:num w:numId="6" w16cid:durableId="1521510256">
    <w:abstractNumId w:val="32"/>
  </w:num>
  <w:num w:numId="7" w16cid:durableId="781463575">
    <w:abstractNumId w:val="14"/>
  </w:num>
  <w:num w:numId="8" w16cid:durableId="1744257812">
    <w:abstractNumId w:val="39"/>
  </w:num>
  <w:num w:numId="9" w16cid:durableId="1271469171">
    <w:abstractNumId w:val="26"/>
  </w:num>
  <w:num w:numId="10" w16cid:durableId="318773154">
    <w:abstractNumId w:val="31"/>
  </w:num>
  <w:num w:numId="11" w16cid:durableId="770970419">
    <w:abstractNumId w:val="10"/>
  </w:num>
  <w:num w:numId="12" w16cid:durableId="831989694">
    <w:abstractNumId w:val="18"/>
  </w:num>
  <w:num w:numId="13" w16cid:durableId="712311024">
    <w:abstractNumId w:val="43"/>
  </w:num>
  <w:num w:numId="14" w16cid:durableId="1003437745">
    <w:abstractNumId w:val="15"/>
  </w:num>
  <w:num w:numId="15" w16cid:durableId="258369275">
    <w:abstractNumId w:val="21"/>
  </w:num>
  <w:num w:numId="16" w16cid:durableId="1305621777">
    <w:abstractNumId w:val="6"/>
  </w:num>
  <w:num w:numId="17" w16cid:durableId="2125803153">
    <w:abstractNumId w:val="40"/>
  </w:num>
  <w:num w:numId="18" w16cid:durableId="1505319598">
    <w:abstractNumId w:val="22"/>
  </w:num>
  <w:num w:numId="19" w16cid:durableId="646085766">
    <w:abstractNumId w:val="17"/>
  </w:num>
  <w:num w:numId="20" w16cid:durableId="1462528536">
    <w:abstractNumId w:val="30"/>
  </w:num>
  <w:num w:numId="21" w16cid:durableId="937102668">
    <w:abstractNumId w:val="41"/>
  </w:num>
  <w:num w:numId="22" w16cid:durableId="1461728890">
    <w:abstractNumId w:val="16"/>
  </w:num>
  <w:num w:numId="23" w16cid:durableId="1361473885">
    <w:abstractNumId w:val="24"/>
  </w:num>
  <w:num w:numId="24" w16cid:durableId="468060553">
    <w:abstractNumId w:val="7"/>
  </w:num>
  <w:num w:numId="25" w16cid:durableId="853961205">
    <w:abstractNumId w:val="20"/>
  </w:num>
  <w:num w:numId="26" w16cid:durableId="357581515">
    <w:abstractNumId w:val="13"/>
  </w:num>
  <w:num w:numId="27" w16cid:durableId="172962539">
    <w:abstractNumId w:val="25"/>
  </w:num>
  <w:num w:numId="28" w16cid:durableId="1454669641">
    <w:abstractNumId w:val="44"/>
  </w:num>
  <w:num w:numId="29" w16cid:durableId="1806698567">
    <w:abstractNumId w:val="25"/>
  </w:num>
  <w:num w:numId="30" w16cid:durableId="761947926">
    <w:abstractNumId w:val="18"/>
  </w:num>
  <w:num w:numId="31" w16cid:durableId="615403910">
    <w:abstractNumId w:val="33"/>
  </w:num>
  <w:num w:numId="32" w16cid:durableId="127475607">
    <w:abstractNumId w:val="23"/>
  </w:num>
  <w:num w:numId="33" w16cid:durableId="737825636">
    <w:abstractNumId w:val="29"/>
  </w:num>
  <w:num w:numId="34" w16cid:durableId="1324353358">
    <w:abstractNumId w:val="28"/>
  </w:num>
  <w:num w:numId="35" w16cid:durableId="1067218682">
    <w:abstractNumId w:val="34"/>
  </w:num>
  <w:num w:numId="36" w16cid:durableId="1942107627">
    <w:abstractNumId w:val="35"/>
  </w:num>
  <w:num w:numId="37" w16cid:durableId="1974481334">
    <w:abstractNumId w:val="12"/>
  </w:num>
  <w:num w:numId="38" w16cid:durableId="1684480672">
    <w:abstractNumId w:val="11"/>
  </w:num>
  <w:num w:numId="39" w16cid:durableId="1612325749">
    <w:abstractNumId w:val="38"/>
  </w:num>
  <w:num w:numId="40" w16cid:durableId="2115126104">
    <w:abstractNumId w:val="9"/>
  </w:num>
  <w:num w:numId="41" w16cid:durableId="2059934366">
    <w:abstractNumId w:val="4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it-IT" w:vendorID="64" w:dllVersion="6" w:nlCheck="1" w:checkStyle="0"/>
  <w:activeWritingStyle w:appName="MSWord" w:lang="en-GB" w:vendorID="64" w:dllVersion="6" w:nlCheck="1" w:checkStyle="1"/>
  <w:activeWritingStyle w:appName="MSWord" w:lang="fr-FR" w:vendorID="9" w:dllVersion="512" w:checkStyle="1"/>
  <w:activeWritingStyle w:appName="MSWord" w:lang="sv-SE" w:vendorID="22" w:dllVersion="513" w:checkStyle="1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D72"/>
    <w:rsid w:val="0000211E"/>
    <w:rsid w:val="00003A7E"/>
    <w:rsid w:val="00003D72"/>
    <w:rsid w:val="000111E1"/>
    <w:rsid w:val="00014CB3"/>
    <w:rsid w:val="000168AF"/>
    <w:rsid w:val="000178D5"/>
    <w:rsid w:val="00017D1B"/>
    <w:rsid w:val="00020166"/>
    <w:rsid w:val="000230C8"/>
    <w:rsid w:val="00033634"/>
    <w:rsid w:val="000409C3"/>
    <w:rsid w:val="00041C55"/>
    <w:rsid w:val="00043BE9"/>
    <w:rsid w:val="00043F03"/>
    <w:rsid w:val="00047447"/>
    <w:rsid w:val="0005021D"/>
    <w:rsid w:val="00052CA4"/>
    <w:rsid w:val="00054694"/>
    <w:rsid w:val="000560A4"/>
    <w:rsid w:val="00056526"/>
    <w:rsid w:val="000610E1"/>
    <w:rsid w:val="00061387"/>
    <w:rsid w:val="00062EF0"/>
    <w:rsid w:val="0006769F"/>
    <w:rsid w:val="000758E2"/>
    <w:rsid w:val="00080497"/>
    <w:rsid w:val="0008350F"/>
    <w:rsid w:val="000842C3"/>
    <w:rsid w:val="00086493"/>
    <w:rsid w:val="00086CB5"/>
    <w:rsid w:val="0009385F"/>
    <w:rsid w:val="00094CF6"/>
    <w:rsid w:val="000A009F"/>
    <w:rsid w:val="000A4695"/>
    <w:rsid w:val="000B1C13"/>
    <w:rsid w:val="000B215F"/>
    <w:rsid w:val="000B339F"/>
    <w:rsid w:val="000B5267"/>
    <w:rsid w:val="000C03E6"/>
    <w:rsid w:val="000C5094"/>
    <w:rsid w:val="000D0D18"/>
    <w:rsid w:val="000D57DF"/>
    <w:rsid w:val="000D58BF"/>
    <w:rsid w:val="000D5A85"/>
    <w:rsid w:val="000D5ECC"/>
    <w:rsid w:val="000D6630"/>
    <w:rsid w:val="000E0771"/>
    <w:rsid w:val="000E480B"/>
    <w:rsid w:val="000E63B5"/>
    <w:rsid w:val="000E6455"/>
    <w:rsid w:val="000F057E"/>
    <w:rsid w:val="000F1144"/>
    <w:rsid w:val="000F3CEF"/>
    <w:rsid w:val="000F3FD9"/>
    <w:rsid w:val="000F7EC3"/>
    <w:rsid w:val="001009D6"/>
    <w:rsid w:val="00100B47"/>
    <w:rsid w:val="00101E4D"/>
    <w:rsid w:val="00104E0B"/>
    <w:rsid w:val="001052E2"/>
    <w:rsid w:val="00106D4B"/>
    <w:rsid w:val="00107866"/>
    <w:rsid w:val="00111D78"/>
    <w:rsid w:val="00120248"/>
    <w:rsid w:val="00122587"/>
    <w:rsid w:val="00122D8B"/>
    <w:rsid w:val="00130EFC"/>
    <w:rsid w:val="00131BC4"/>
    <w:rsid w:val="00132844"/>
    <w:rsid w:val="00133018"/>
    <w:rsid w:val="00134D2F"/>
    <w:rsid w:val="00136DAD"/>
    <w:rsid w:val="00137D04"/>
    <w:rsid w:val="00143A0D"/>
    <w:rsid w:val="00147BAE"/>
    <w:rsid w:val="00156381"/>
    <w:rsid w:val="0015773D"/>
    <w:rsid w:val="00160B97"/>
    <w:rsid w:val="00161AF6"/>
    <w:rsid w:val="0016213B"/>
    <w:rsid w:val="0016638F"/>
    <w:rsid w:val="00166398"/>
    <w:rsid w:val="00166765"/>
    <w:rsid w:val="00176A4F"/>
    <w:rsid w:val="00177C7C"/>
    <w:rsid w:val="00180037"/>
    <w:rsid w:val="001814A4"/>
    <w:rsid w:val="00181DD3"/>
    <w:rsid w:val="00185F8A"/>
    <w:rsid w:val="00187297"/>
    <w:rsid w:val="001943ED"/>
    <w:rsid w:val="001969EC"/>
    <w:rsid w:val="001969FD"/>
    <w:rsid w:val="001A0C8E"/>
    <w:rsid w:val="001A2CBA"/>
    <w:rsid w:val="001A49FF"/>
    <w:rsid w:val="001A5625"/>
    <w:rsid w:val="001B0C04"/>
    <w:rsid w:val="001B3C1E"/>
    <w:rsid w:val="001B4D3F"/>
    <w:rsid w:val="001B6745"/>
    <w:rsid w:val="001C0AFF"/>
    <w:rsid w:val="001C1363"/>
    <w:rsid w:val="001C4A8D"/>
    <w:rsid w:val="001C4DCE"/>
    <w:rsid w:val="001C503C"/>
    <w:rsid w:val="001C5903"/>
    <w:rsid w:val="001C5FE4"/>
    <w:rsid w:val="001D06DF"/>
    <w:rsid w:val="001D4F8E"/>
    <w:rsid w:val="001D5F5E"/>
    <w:rsid w:val="001D7252"/>
    <w:rsid w:val="001E10E1"/>
    <w:rsid w:val="001E3890"/>
    <w:rsid w:val="001E4CEB"/>
    <w:rsid w:val="001E6B0B"/>
    <w:rsid w:val="001E7527"/>
    <w:rsid w:val="001F0C87"/>
    <w:rsid w:val="001F1033"/>
    <w:rsid w:val="001F4FD4"/>
    <w:rsid w:val="0020041E"/>
    <w:rsid w:val="002022C8"/>
    <w:rsid w:val="0020472F"/>
    <w:rsid w:val="00205808"/>
    <w:rsid w:val="002062C4"/>
    <w:rsid w:val="00210768"/>
    <w:rsid w:val="002126E7"/>
    <w:rsid w:val="00212C58"/>
    <w:rsid w:val="002165E6"/>
    <w:rsid w:val="002168FF"/>
    <w:rsid w:val="00217D40"/>
    <w:rsid w:val="00220F63"/>
    <w:rsid w:val="00222C93"/>
    <w:rsid w:val="00225D81"/>
    <w:rsid w:val="00226287"/>
    <w:rsid w:val="00227AAE"/>
    <w:rsid w:val="002328FA"/>
    <w:rsid w:val="00235CEB"/>
    <w:rsid w:val="00236E43"/>
    <w:rsid w:val="0025254E"/>
    <w:rsid w:val="0025475A"/>
    <w:rsid w:val="00254D46"/>
    <w:rsid w:val="00271B63"/>
    <w:rsid w:val="00280283"/>
    <w:rsid w:val="0028063E"/>
    <w:rsid w:val="0028487C"/>
    <w:rsid w:val="0028643C"/>
    <w:rsid w:val="00286F1B"/>
    <w:rsid w:val="002877B7"/>
    <w:rsid w:val="00291C19"/>
    <w:rsid w:val="00293546"/>
    <w:rsid w:val="002951B0"/>
    <w:rsid w:val="002A5AD4"/>
    <w:rsid w:val="002A61AC"/>
    <w:rsid w:val="002B0231"/>
    <w:rsid w:val="002B09AD"/>
    <w:rsid w:val="002B36A8"/>
    <w:rsid w:val="002B4EAF"/>
    <w:rsid w:val="002C00A2"/>
    <w:rsid w:val="002C5A12"/>
    <w:rsid w:val="002D169A"/>
    <w:rsid w:val="002D17E1"/>
    <w:rsid w:val="002D351D"/>
    <w:rsid w:val="002D49B9"/>
    <w:rsid w:val="002D5949"/>
    <w:rsid w:val="002D5B92"/>
    <w:rsid w:val="002D61C3"/>
    <w:rsid w:val="002D799F"/>
    <w:rsid w:val="002E475E"/>
    <w:rsid w:val="002E4F8C"/>
    <w:rsid w:val="002E6768"/>
    <w:rsid w:val="002F291D"/>
    <w:rsid w:val="002F2F1C"/>
    <w:rsid w:val="00301AFF"/>
    <w:rsid w:val="00303602"/>
    <w:rsid w:val="00306103"/>
    <w:rsid w:val="00306AC2"/>
    <w:rsid w:val="00311C9C"/>
    <w:rsid w:val="00313C40"/>
    <w:rsid w:val="00316213"/>
    <w:rsid w:val="003219E8"/>
    <w:rsid w:val="003228DF"/>
    <w:rsid w:val="003245BB"/>
    <w:rsid w:val="003309CB"/>
    <w:rsid w:val="00331E97"/>
    <w:rsid w:val="00333B9C"/>
    <w:rsid w:val="003350E2"/>
    <w:rsid w:val="00335136"/>
    <w:rsid w:val="00335A65"/>
    <w:rsid w:val="00336F36"/>
    <w:rsid w:val="00340866"/>
    <w:rsid w:val="00340E4A"/>
    <w:rsid w:val="003428A6"/>
    <w:rsid w:val="00344A38"/>
    <w:rsid w:val="0034621D"/>
    <w:rsid w:val="003469E9"/>
    <w:rsid w:val="00347676"/>
    <w:rsid w:val="00351ACA"/>
    <w:rsid w:val="003570FA"/>
    <w:rsid w:val="00361A9F"/>
    <w:rsid w:val="00363A71"/>
    <w:rsid w:val="00370323"/>
    <w:rsid w:val="00372793"/>
    <w:rsid w:val="00376409"/>
    <w:rsid w:val="003768A9"/>
    <w:rsid w:val="00377CA3"/>
    <w:rsid w:val="00381CBA"/>
    <w:rsid w:val="00383561"/>
    <w:rsid w:val="0038438D"/>
    <w:rsid w:val="0038650C"/>
    <w:rsid w:val="00390D52"/>
    <w:rsid w:val="0039401A"/>
    <w:rsid w:val="003A64D1"/>
    <w:rsid w:val="003A7A03"/>
    <w:rsid w:val="003B0525"/>
    <w:rsid w:val="003B2EA4"/>
    <w:rsid w:val="003B676A"/>
    <w:rsid w:val="003B721C"/>
    <w:rsid w:val="003C1B90"/>
    <w:rsid w:val="003C3AD9"/>
    <w:rsid w:val="003C3C14"/>
    <w:rsid w:val="003C6FAA"/>
    <w:rsid w:val="003D2894"/>
    <w:rsid w:val="003D5E53"/>
    <w:rsid w:val="003D64DD"/>
    <w:rsid w:val="003D694C"/>
    <w:rsid w:val="003D72AA"/>
    <w:rsid w:val="003E1E27"/>
    <w:rsid w:val="003E2531"/>
    <w:rsid w:val="003E3814"/>
    <w:rsid w:val="003E5AC4"/>
    <w:rsid w:val="003F0321"/>
    <w:rsid w:val="003F1F87"/>
    <w:rsid w:val="003F6616"/>
    <w:rsid w:val="00403A31"/>
    <w:rsid w:val="0041127B"/>
    <w:rsid w:val="00412E35"/>
    <w:rsid w:val="0041358F"/>
    <w:rsid w:val="004146A7"/>
    <w:rsid w:val="00415486"/>
    <w:rsid w:val="00415A3F"/>
    <w:rsid w:val="0041686B"/>
    <w:rsid w:val="004203D5"/>
    <w:rsid w:val="00423E1F"/>
    <w:rsid w:val="0043139D"/>
    <w:rsid w:val="004332D5"/>
    <w:rsid w:val="004333B3"/>
    <w:rsid w:val="00433B04"/>
    <w:rsid w:val="00433EA9"/>
    <w:rsid w:val="00442BB8"/>
    <w:rsid w:val="0044727C"/>
    <w:rsid w:val="00450ADE"/>
    <w:rsid w:val="004519D8"/>
    <w:rsid w:val="00452DE8"/>
    <w:rsid w:val="00462657"/>
    <w:rsid w:val="0046305A"/>
    <w:rsid w:val="00463EE1"/>
    <w:rsid w:val="00466B7C"/>
    <w:rsid w:val="00467645"/>
    <w:rsid w:val="00467B0D"/>
    <w:rsid w:val="00471FD8"/>
    <w:rsid w:val="004759DE"/>
    <w:rsid w:val="00480B75"/>
    <w:rsid w:val="00482466"/>
    <w:rsid w:val="0048468E"/>
    <w:rsid w:val="004859A2"/>
    <w:rsid w:val="004862EC"/>
    <w:rsid w:val="004867FE"/>
    <w:rsid w:val="00490421"/>
    <w:rsid w:val="00490429"/>
    <w:rsid w:val="0049154C"/>
    <w:rsid w:val="00491CDE"/>
    <w:rsid w:val="0049247D"/>
    <w:rsid w:val="00493283"/>
    <w:rsid w:val="00494F68"/>
    <w:rsid w:val="0049756F"/>
    <w:rsid w:val="00497A90"/>
    <w:rsid w:val="004A31B5"/>
    <w:rsid w:val="004A3A86"/>
    <w:rsid w:val="004A439F"/>
    <w:rsid w:val="004A5680"/>
    <w:rsid w:val="004A5E57"/>
    <w:rsid w:val="004B0741"/>
    <w:rsid w:val="004B10B6"/>
    <w:rsid w:val="004B16DF"/>
    <w:rsid w:val="004B2BEF"/>
    <w:rsid w:val="004B3627"/>
    <w:rsid w:val="004B5D6C"/>
    <w:rsid w:val="004C0E7D"/>
    <w:rsid w:val="004C30DF"/>
    <w:rsid w:val="004C47E2"/>
    <w:rsid w:val="004D444E"/>
    <w:rsid w:val="004E296B"/>
    <w:rsid w:val="004F46DD"/>
    <w:rsid w:val="004F4ACA"/>
    <w:rsid w:val="004F525C"/>
    <w:rsid w:val="004F63A6"/>
    <w:rsid w:val="00501E4F"/>
    <w:rsid w:val="0050699B"/>
    <w:rsid w:val="00506C19"/>
    <w:rsid w:val="005102A3"/>
    <w:rsid w:val="005120EE"/>
    <w:rsid w:val="005123C0"/>
    <w:rsid w:val="005127A4"/>
    <w:rsid w:val="00512D34"/>
    <w:rsid w:val="00516B68"/>
    <w:rsid w:val="00517D99"/>
    <w:rsid w:val="00521AD1"/>
    <w:rsid w:val="0052250C"/>
    <w:rsid w:val="0052288F"/>
    <w:rsid w:val="00523285"/>
    <w:rsid w:val="00524E44"/>
    <w:rsid w:val="00526FDA"/>
    <w:rsid w:val="00532988"/>
    <w:rsid w:val="00532BE9"/>
    <w:rsid w:val="0053334D"/>
    <w:rsid w:val="0053682D"/>
    <w:rsid w:val="00546AA7"/>
    <w:rsid w:val="00552E3A"/>
    <w:rsid w:val="00557330"/>
    <w:rsid w:val="00564227"/>
    <w:rsid w:val="00564B92"/>
    <w:rsid w:val="0057198B"/>
    <w:rsid w:val="00571C8B"/>
    <w:rsid w:val="0057361D"/>
    <w:rsid w:val="00575E3A"/>
    <w:rsid w:val="00576D03"/>
    <w:rsid w:val="0058558D"/>
    <w:rsid w:val="005942F7"/>
    <w:rsid w:val="005945EB"/>
    <w:rsid w:val="005961AF"/>
    <w:rsid w:val="00597548"/>
    <w:rsid w:val="00597B95"/>
    <w:rsid w:val="005A00C8"/>
    <w:rsid w:val="005A3557"/>
    <w:rsid w:val="005A4BB7"/>
    <w:rsid w:val="005A501B"/>
    <w:rsid w:val="005B6356"/>
    <w:rsid w:val="005C0AAA"/>
    <w:rsid w:val="005C3EB8"/>
    <w:rsid w:val="005C524D"/>
    <w:rsid w:val="005D17A0"/>
    <w:rsid w:val="005D524C"/>
    <w:rsid w:val="005D55DA"/>
    <w:rsid w:val="005E27F0"/>
    <w:rsid w:val="005E5C79"/>
    <w:rsid w:val="005E70DF"/>
    <w:rsid w:val="005F4006"/>
    <w:rsid w:val="00603C02"/>
    <w:rsid w:val="00612059"/>
    <w:rsid w:val="00612D9A"/>
    <w:rsid w:val="00613C70"/>
    <w:rsid w:val="00614B05"/>
    <w:rsid w:val="006159DB"/>
    <w:rsid w:val="0061604C"/>
    <w:rsid w:val="00616080"/>
    <w:rsid w:val="00620B1B"/>
    <w:rsid w:val="0062286D"/>
    <w:rsid w:val="006242AA"/>
    <w:rsid w:val="00631C5D"/>
    <w:rsid w:val="00631D56"/>
    <w:rsid w:val="00632EBE"/>
    <w:rsid w:val="0063379D"/>
    <w:rsid w:val="00634831"/>
    <w:rsid w:val="00635D7C"/>
    <w:rsid w:val="0063735C"/>
    <w:rsid w:val="00637D20"/>
    <w:rsid w:val="00640B16"/>
    <w:rsid w:val="00642F03"/>
    <w:rsid w:val="00643BE7"/>
    <w:rsid w:val="006468A0"/>
    <w:rsid w:val="00647EB9"/>
    <w:rsid w:val="00655042"/>
    <w:rsid w:val="00660318"/>
    <w:rsid w:val="00664E8F"/>
    <w:rsid w:val="00667604"/>
    <w:rsid w:val="006676A1"/>
    <w:rsid w:val="00675105"/>
    <w:rsid w:val="00675D28"/>
    <w:rsid w:val="0068080A"/>
    <w:rsid w:val="00680ADB"/>
    <w:rsid w:val="00681E20"/>
    <w:rsid w:val="006918F0"/>
    <w:rsid w:val="00692F41"/>
    <w:rsid w:val="00693878"/>
    <w:rsid w:val="006939F0"/>
    <w:rsid w:val="0069637B"/>
    <w:rsid w:val="006A3268"/>
    <w:rsid w:val="006A5B3F"/>
    <w:rsid w:val="006B1612"/>
    <w:rsid w:val="006B1AD0"/>
    <w:rsid w:val="006B1FB7"/>
    <w:rsid w:val="006B2CB9"/>
    <w:rsid w:val="006B395D"/>
    <w:rsid w:val="006B415B"/>
    <w:rsid w:val="006B50A3"/>
    <w:rsid w:val="006B634C"/>
    <w:rsid w:val="006B6802"/>
    <w:rsid w:val="006B6B0E"/>
    <w:rsid w:val="006B79A7"/>
    <w:rsid w:val="006C27FD"/>
    <w:rsid w:val="006C3F61"/>
    <w:rsid w:val="006C70BD"/>
    <w:rsid w:val="006C7786"/>
    <w:rsid w:val="006D02BE"/>
    <w:rsid w:val="006D33BA"/>
    <w:rsid w:val="006D3BE8"/>
    <w:rsid w:val="006E6BDA"/>
    <w:rsid w:val="006F240E"/>
    <w:rsid w:val="00700D20"/>
    <w:rsid w:val="00706CB0"/>
    <w:rsid w:val="007128F7"/>
    <w:rsid w:val="00712AEC"/>
    <w:rsid w:val="0072166B"/>
    <w:rsid w:val="00723E93"/>
    <w:rsid w:val="007253F5"/>
    <w:rsid w:val="00725A11"/>
    <w:rsid w:val="00725E67"/>
    <w:rsid w:val="00725FE2"/>
    <w:rsid w:val="007305AD"/>
    <w:rsid w:val="007347DD"/>
    <w:rsid w:val="00747203"/>
    <w:rsid w:val="00747B36"/>
    <w:rsid w:val="0075090D"/>
    <w:rsid w:val="00750B7F"/>
    <w:rsid w:val="00750CBA"/>
    <w:rsid w:val="0075555C"/>
    <w:rsid w:val="007563AD"/>
    <w:rsid w:val="00756B6E"/>
    <w:rsid w:val="00756D81"/>
    <w:rsid w:val="00761E40"/>
    <w:rsid w:val="00762A10"/>
    <w:rsid w:val="0076587F"/>
    <w:rsid w:val="00770F61"/>
    <w:rsid w:val="007722FB"/>
    <w:rsid w:val="00772F2E"/>
    <w:rsid w:val="00773D19"/>
    <w:rsid w:val="00774342"/>
    <w:rsid w:val="007756A8"/>
    <w:rsid w:val="00786F3D"/>
    <w:rsid w:val="007A36CE"/>
    <w:rsid w:val="007A72A5"/>
    <w:rsid w:val="007A7BA4"/>
    <w:rsid w:val="007B037A"/>
    <w:rsid w:val="007B5A4A"/>
    <w:rsid w:val="007B69D9"/>
    <w:rsid w:val="007C05A2"/>
    <w:rsid w:val="007C0CD1"/>
    <w:rsid w:val="007C2183"/>
    <w:rsid w:val="007C4482"/>
    <w:rsid w:val="007C5576"/>
    <w:rsid w:val="007C5FF0"/>
    <w:rsid w:val="007C66B0"/>
    <w:rsid w:val="007D01AF"/>
    <w:rsid w:val="007D2F4F"/>
    <w:rsid w:val="007D525E"/>
    <w:rsid w:val="007D6751"/>
    <w:rsid w:val="007E075C"/>
    <w:rsid w:val="007E07E8"/>
    <w:rsid w:val="007E21AD"/>
    <w:rsid w:val="007E29BA"/>
    <w:rsid w:val="007E469B"/>
    <w:rsid w:val="007E7F3C"/>
    <w:rsid w:val="007F038B"/>
    <w:rsid w:val="007F126D"/>
    <w:rsid w:val="007F2EA4"/>
    <w:rsid w:val="007F6962"/>
    <w:rsid w:val="007F795E"/>
    <w:rsid w:val="008012B9"/>
    <w:rsid w:val="0080269A"/>
    <w:rsid w:val="00803E13"/>
    <w:rsid w:val="00811571"/>
    <w:rsid w:val="00814E89"/>
    <w:rsid w:val="00817473"/>
    <w:rsid w:val="008205A1"/>
    <w:rsid w:val="00821051"/>
    <w:rsid w:val="008239C9"/>
    <w:rsid w:val="00823E6E"/>
    <w:rsid w:val="00824988"/>
    <w:rsid w:val="0082513E"/>
    <w:rsid w:val="00826947"/>
    <w:rsid w:val="0083287A"/>
    <w:rsid w:val="0083680E"/>
    <w:rsid w:val="00840B6F"/>
    <w:rsid w:val="00841139"/>
    <w:rsid w:val="0084461A"/>
    <w:rsid w:val="00846394"/>
    <w:rsid w:val="00851DA2"/>
    <w:rsid w:val="008523D9"/>
    <w:rsid w:val="008537EA"/>
    <w:rsid w:val="0085421A"/>
    <w:rsid w:val="0086006D"/>
    <w:rsid w:val="008630B4"/>
    <w:rsid w:val="00863AD8"/>
    <w:rsid w:val="008653D5"/>
    <w:rsid w:val="008663B0"/>
    <w:rsid w:val="0088182F"/>
    <w:rsid w:val="00882EB5"/>
    <w:rsid w:val="00891CDF"/>
    <w:rsid w:val="00891D48"/>
    <w:rsid w:val="00895C85"/>
    <w:rsid w:val="008972D9"/>
    <w:rsid w:val="008A0C63"/>
    <w:rsid w:val="008A7D1E"/>
    <w:rsid w:val="008B2211"/>
    <w:rsid w:val="008B4977"/>
    <w:rsid w:val="008B7580"/>
    <w:rsid w:val="008B796F"/>
    <w:rsid w:val="008C24AF"/>
    <w:rsid w:val="008C2548"/>
    <w:rsid w:val="008C3DF5"/>
    <w:rsid w:val="008C5BAD"/>
    <w:rsid w:val="008C5FCA"/>
    <w:rsid w:val="008C6F56"/>
    <w:rsid w:val="008C7051"/>
    <w:rsid w:val="008D0D49"/>
    <w:rsid w:val="008D28BD"/>
    <w:rsid w:val="008D342B"/>
    <w:rsid w:val="008D69B6"/>
    <w:rsid w:val="008E0CB3"/>
    <w:rsid w:val="008E0E3D"/>
    <w:rsid w:val="008E29D5"/>
    <w:rsid w:val="008E4E1D"/>
    <w:rsid w:val="008E570D"/>
    <w:rsid w:val="008F0790"/>
    <w:rsid w:val="008F07AB"/>
    <w:rsid w:val="008F0838"/>
    <w:rsid w:val="008F092A"/>
    <w:rsid w:val="008F7125"/>
    <w:rsid w:val="00901157"/>
    <w:rsid w:val="00902DF7"/>
    <w:rsid w:val="00905918"/>
    <w:rsid w:val="00911594"/>
    <w:rsid w:val="00913788"/>
    <w:rsid w:val="0091412E"/>
    <w:rsid w:val="00924ADF"/>
    <w:rsid w:val="00927A13"/>
    <w:rsid w:val="00933613"/>
    <w:rsid w:val="00940F9E"/>
    <w:rsid w:val="009418BB"/>
    <w:rsid w:val="00951CDF"/>
    <w:rsid w:val="009544A5"/>
    <w:rsid w:val="00962649"/>
    <w:rsid w:val="009659E4"/>
    <w:rsid w:val="00973AB6"/>
    <w:rsid w:val="00976DF0"/>
    <w:rsid w:val="0098053A"/>
    <w:rsid w:val="00980EE6"/>
    <w:rsid w:val="00983D8F"/>
    <w:rsid w:val="00985184"/>
    <w:rsid w:val="00986875"/>
    <w:rsid w:val="0099208F"/>
    <w:rsid w:val="00994C01"/>
    <w:rsid w:val="00995317"/>
    <w:rsid w:val="009964B4"/>
    <w:rsid w:val="009A063B"/>
    <w:rsid w:val="009A56B3"/>
    <w:rsid w:val="009A6499"/>
    <w:rsid w:val="009A64F8"/>
    <w:rsid w:val="009B0045"/>
    <w:rsid w:val="009B1A11"/>
    <w:rsid w:val="009B1CF8"/>
    <w:rsid w:val="009B2500"/>
    <w:rsid w:val="009B46A8"/>
    <w:rsid w:val="009B6007"/>
    <w:rsid w:val="009B6A9A"/>
    <w:rsid w:val="009C2E1F"/>
    <w:rsid w:val="009C36D1"/>
    <w:rsid w:val="009C4911"/>
    <w:rsid w:val="009C6000"/>
    <w:rsid w:val="009D0498"/>
    <w:rsid w:val="009D2BDE"/>
    <w:rsid w:val="009D744D"/>
    <w:rsid w:val="009E19B5"/>
    <w:rsid w:val="009E2579"/>
    <w:rsid w:val="009F1601"/>
    <w:rsid w:val="009F463E"/>
    <w:rsid w:val="009F7771"/>
    <w:rsid w:val="00A04EA9"/>
    <w:rsid w:val="00A0569C"/>
    <w:rsid w:val="00A0691C"/>
    <w:rsid w:val="00A1058D"/>
    <w:rsid w:val="00A1614E"/>
    <w:rsid w:val="00A16E5E"/>
    <w:rsid w:val="00A20689"/>
    <w:rsid w:val="00A2254F"/>
    <w:rsid w:val="00A22D0F"/>
    <w:rsid w:val="00A2562E"/>
    <w:rsid w:val="00A27128"/>
    <w:rsid w:val="00A334D2"/>
    <w:rsid w:val="00A33603"/>
    <w:rsid w:val="00A34910"/>
    <w:rsid w:val="00A40AC7"/>
    <w:rsid w:val="00A40EDB"/>
    <w:rsid w:val="00A41384"/>
    <w:rsid w:val="00A428A6"/>
    <w:rsid w:val="00A46BF9"/>
    <w:rsid w:val="00A513F0"/>
    <w:rsid w:val="00A516E9"/>
    <w:rsid w:val="00A521BD"/>
    <w:rsid w:val="00A52FB1"/>
    <w:rsid w:val="00A53E43"/>
    <w:rsid w:val="00A56CFE"/>
    <w:rsid w:val="00A56E96"/>
    <w:rsid w:val="00A61BC2"/>
    <w:rsid w:val="00A6345A"/>
    <w:rsid w:val="00A73E28"/>
    <w:rsid w:val="00A76B53"/>
    <w:rsid w:val="00A77476"/>
    <w:rsid w:val="00A776C4"/>
    <w:rsid w:val="00A83011"/>
    <w:rsid w:val="00A841E7"/>
    <w:rsid w:val="00A91CA0"/>
    <w:rsid w:val="00A93139"/>
    <w:rsid w:val="00A93516"/>
    <w:rsid w:val="00A96F2A"/>
    <w:rsid w:val="00AA4772"/>
    <w:rsid w:val="00AA5975"/>
    <w:rsid w:val="00AB1441"/>
    <w:rsid w:val="00AB4F42"/>
    <w:rsid w:val="00AB6034"/>
    <w:rsid w:val="00AB672C"/>
    <w:rsid w:val="00AB6BE2"/>
    <w:rsid w:val="00AC0440"/>
    <w:rsid w:val="00AC17B7"/>
    <w:rsid w:val="00AD0B57"/>
    <w:rsid w:val="00AD217C"/>
    <w:rsid w:val="00AD243D"/>
    <w:rsid w:val="00AD3E54"/>
    <w:rsid w:val="00AD49CB"/>
    <w:rsid w:val="00AD5E5F"/>
    <w:rsid w:val="00AE2175"/>
    <w:rsid w:val="00AE3391"/>
    <w:rsid w:val="00AE6BAD"/>
    <w:rsid w:val="00AF1DB8"/>
    <w:rsid w:val="00AF2681"/>
    <w:rsid w:val="00AF27E4"/>
    <w:rsid w:val="00AF4947"/>
    <w:rsid w:val="00B02BDE"/>
    <w:rsid w:val="00B06ECB"/>
    <w:rsid w:val="00B17724"/>
    <w:rsid w:val="00B22EFD"/>
    <w:rsid w:val="00B22FE1"/>
    <w:rsid w:val="00B25DB4"/>
    <w:rsid w:val="00B2786E"/>
    <w:rsid w:val="00B31393"/>
    <w:rsid w:val="00B36B3B"/>
    <w:rsid w:val="00B4196D"/>
    <w:rsid w:val="00B44644"/>
    <w:rsid w:val="00B46DDE"/>
    <w:rsid w:val="00B4781D"/>
    <w:rsid w:val="00B51882"/>
    <w:rsid w:val="00B532FA"/>
    <w:rsid w:val="00B53953"/>
    <w:rsid w:val="00B5452E"/>
    <w:rsid w:val="00B63B2C"/>
    <w:rsid w:val="00B71803"/>
    <w:rsid w:val="00B7410B"/>
    <w:rsid w:val="00B761F0"/>
    <w:rsid w:val="00B7696D"/>
    <w:rsid w:val="00B77546"/>
    <w:rsid w:val="00B805EB"/>
    <w:rsid w:val="00B8166B"/>
    <w:rsid w:val="00B856EA"/>
    <w:rsid w:val="00B922FE"/>
    <w:rsid w:val="00B928DF"/>
    <w:rsid w:val="00B9539F"/>
    <w:rsid w:val="00B97B89"/>
    <w:rsid w:val="00BA0052"/>
    <w:rsid w:val="00BA0A54"/>
    <w:rsid w:val="00BA244B"/>
    <w:rsid w:val="00BA3FBD"/>
    <w:rsid w:val="00BA6D5E"/>
    <w:rsid w:val="00BA7122"/>
    <w:rsid w:val="00BA7760"/>
    <w:rsid w:val="00BA7ADB"/>
    <w:rsid w:val="00BB02CD"/>
    <w:rsid w:val="00BB2067"/>
    <w:rsid w:val="00BB3E7F"/>
    <w:rsid w:val="00BB52EC"/>
    <w:rsid w:val="00BB7620"/>
    <w:rsid w:val="00BC14C7"/>
    <w:rsid w:val="00BC2266"/>
    <w:rsid w:val="00BC3CDB"/>
    <w:rsid w:val="00BC4AF7"/>
    <w:rsid w:val="00BC6593"/>
    <w:rsid w:val="00BD06B9"/>
    <w:rsid w:val="00BD61D5"/>
    <w:rsid w:val="00BE3913"/>
    <w:rsid w:val="00BE55C3"/>
    <w:rsid w:val="00BF1DC1"/>
    <w:rsid w:val="00BF613B"/>
    <w:rsid w:val="00BF67F8"/>
    <w:rsid w:val="00BF7849"/>
    <w:rsid w:val="00C02F86"/>
    <w:rsid w:val="00C03F64"/>
    <w:rsid w:val="00C07B55"/>
    <w:rsid w:val="00C1001A"/>
    <w:rsid w:val="00C10D0E"/>
    <w:rsid w:val="00C114EB"/>
    <w:rsid w:val="00C11BC9"/>
    <w:rsid w:val="00C147CE"/>
    <w:rsid w:val="00C1488D"/>
    <w:rsid w:val="00C15135"/>
    <w:rsid w:val="00C155F0"/>
    <w:rsid w:val="00C21638"/>
    <w:rsid w:val="00C2537D"/>
    <w:rsid w:val="00C25D79"/>
    <w:rsid w:val="00C26A3E"/>
    <w:rsid w:val="00C27917"/>
    <w:rsid w:val="00C27A9F"/>
    <w:rsid w:val="00C30269"/>
    <w:rsid w:val="00C31C29"/>
    <w:rsid w:val="00C34CEE"/>
    <w:rsid w:val="00C36327"/>
    <w:rsid w:val="00C37468"/>
    <w:rsid w:val="00C40CE0"/>
    <w:rsid w:val="00C40D08"/>
    <w:rsid w:val="00C40D91"/>
    <w:rsid w:val="00C46196"/>
    <w:rsid w:val="00C5214C"/>
    <w:rsid w:val="00C541C0"/>
    <w:rsid w:val="00C549EA"/>
    <w:rsid w:val="00C555E8"/>
    <w:rsid w:val="00C625D4"/>
    <w:rsid w:val="00C631D9"/>
    <w:rsid w:val="00C6522C"/>
    <w:rsid w:val="00C73726"/>
    <w:rsid w:val="00C74263"/>
    <w:rsid w:val="00C766C5"/>
    <w:rsid w:val="00C804F4"/>
    <w:rsid w:val="00C816CA"/>
    <w:rsid w:val="00C87D3C"/>
    <w:rsid w:val="00C87E86"/>
    <w:rsid w:val="00C91147"/>
    <w:rsid w:val="00C914D9"/>
    <w:rsid w:val="00CA4622"/>
    <w:rsid w:val="00CB327A"/>
    <w:rsid w:val="00CB4503"/>
    <w:rsid w:val="00CC17FB"/>
    <w:rsid w:val="00CC68F6"/>
    <w:rsid w:val="00CC79D8"/>
    <w:rsid w:val="00CD0459"/>
    <w:rsid w:val="00CD6521"/>
    <w:rsid w:val="00CD7306"/>
    <w:rsid w:val="00CE01B5"/>
    <w:rsid w:val="00CE1357"/>
    <w:rsid w:val="00CE1F53"/>
    <w:rsid w:val="00CE26B1"/>
    <w:rsid w:val="00CE3DC2"/>
    <w:rsid w:val="00CE706B"/>
    <w:rsid w:val="00CE7EAF"/>
    <w:rsid w:val="00CF1D33"/>
    <w:rsid w:val="00CF6477"/>
    <w:rsid w:val="00CF69DB"/>
    <w:rsid w:val="00CF76F4"/>
    <w:rsid w:val="00CF7748"/>
    <w:rsid w:val="00D00555"/>
    <w:rsid w:val="00D01DF8"/>
    <w:rsid w:val="00D028F6"/>
    <w:rsid w:val="00D02D89"/>
    <w:rsid w:val="00D049C0"/>
    <w:rsid w:val="00D06FF5"/>
    <w:rsid w:val="00D10B52"/>
    <w:rsid w:val="00D12906"/>
    <w:rsid w:val="00D13244"/>
    <w:rsid w:val="00D13AA2"/>
    <w:rsid w:val="00D15ADC"/>
    <w:rsid w:val="00D22A13"/>
    <w:rsid w:val="00D2363B"/>
    <w:rsid w:val="00D24859"/>
    <w:rsid w:val="00D277E1"/>
    <w:rsid w:val="00D30200"/>
    <w:rsid w:val="00D3092B"/>
    <w:rsid w:val="00D32147"/>
    <w:rsid w:val="00D33DE6"/>
    <w:rsid w:val="00D34B4C"/>
    <w:rsid w:val="00D37BE7"/>
    <w:rsid w:val="00D418E1"/>
    <w:rsid w:val="00D46376"/>
    <w:rsid w:val="00D52FBC"/>
    <w:rsid w:val="00D55CC3"/>
    <w:rsid w:val="00D573C5"/>
    <w:rsid w:val="00D601C1"/>
    <w:rsid w:val="00D60E7B"/>
    <w:rsid w:val="00D65F16"/>
    <w:rsid w:val="00D6751A"/>
    <w:rsid w:val="00D67962"/>
    <w:rsid w:val="00D818C1"/>
    <w:rsid w:val="00D84066"/>
    <w:rsid w:val="00D91D57"/>
    <w:rsid w:val="00D95EAD"/>
    <w:rsid w:val="00D9780A"/>
    <w:rsid w:val="00DA5931"/>
    <w:rsid w:val="00DA6A96"/>
    <w:rsid w:val="00DA7D91"/>
    <w:rsid w:val="00DB1C36"/>
    <w:rsid w:val="00DB1E0F"/>
    <w:rsid w:val="00DC048C"/>
    <w:rsid w:val="00DC0BF2"/>
    <w:rsid w:val="00DC1D94"/>
    <w:rsid w:val="00DC38D5"/>
    <w:rsid w:val="00DC671D"/>
    <w:rsid w:val="00DC6A39"/>
    <w:rsid w:val="00DD0E9C"/>
    <w:rsid w:val="00DD34F9"/>
    <w:rsid w:val="00DD514B"/>
    <w:rsid w:val="00DE141F"/>
    <w:rsid w:val="00DE4DD4"/>
    <w:rsid w:val="00E019CF"/>
    <w:rsid w:val="00E048EC"/>
    <w:rsid w:val="00E0519A"/>
    <w:rsid w:val="00E1054F"/>
    <w:rsid w:val="00E12DE0"/>
    <w:rsid w:val="00E137CF"/>
    <w:rsid w:val="00E13D0A"/>
    <w:rsid w:val="00E31928"/>
    <w:rsid w:val="00E32D2F"/>
    <w:rsid w:val="00E337F0"/>
    <w:rsid w:val="00E34390"/>
    <w:rsid w:val="00E369BB"/>
    <w:rsid w:val="00E516A5"/>
    <w:rsid w:val="00E51816"/>
    <w:rsid w:val="00E523FF"/>
    <w:rsid w:val="00E565EB"/>
    <w:rsid w:val="00E56DD0"/>
    <w:rsid w:val="00E57194"/>
    <w:rsid w:val="00E57A5E"/>
    <w:rsid w:val="00E60786"/>
    <w:rsid w:val="00E612F6"/>
    <w:rsid w:val="00E61878"/>
    <w:rsid w:val="00E6268C"/>
    <w:rsid w:val="00E62DAE"/>
    <w:rsid w:val="00E74AC9"/>
    <w:rsid w:val="00E83B98"/>
    <w:rsid w:val="00E911DE"/>
    <w:rsid w:val="00E94670"/>
    <w:rsid w:val="00E94697"/>
    <w:rsid w:val="00E950E5"/>
    <w:rsid w:val="00EA06C0"/>
    <w:rsid w:val="00EA369E"/>
    <w:rsid w:val="00EA37E2"/>
    <w:rsid w:val="00EA3B5E"/>
    <w:rsid w:val="00EA3D61"/>
    <w:rsid w:val="00EA4A47"/>
    <w:rsid w:val="00EA5C44"/>
    <w:rsid w:val="00EA793B"/>
    <w:rsid w:val="00EB08A7"/>
    <w:rsid w:val="00EB0DA8"/>
    <w:rsid w:val="00EC159C"/>
    <w:rsid w:val="00EC33D3"/>
    <w:rsid w:val="00EC3B79"/>
    <w:rsid w:val="00EC6C2E"/>
    <w:rsid w:val="00ED15A8"/>
    <w:rsid w:val="00ED4FB8"/>
    <w:rsid w:val="00ED59A5"/>
    <w:rsid w:val="00ED7740"/>
    <w:rsid w:val="00EE132B"/>
    <w:rsid w:val="00EE574D"/>
    <w:rsid w:val="00EE6B9D"/>
    <w:rsid w:val="00F023DA"/>
    <w:rsid w:val="00F02944"/>
    <w:rsid w:val="00F0319A"/>
    <w:rsid w:val="00F06853"/>
    <w:rsid w:val="00F15ABE"/>
    <w:rsid w:val="00F15F26"/>
    <w:rsid w:val="00F1606D"/>
    <w:rsid w:val="00F3194D"/>
    <w:rsid w:val="00F409B1"/>
    <w:rsid w:val="00F43636"/>
    <w:rsid w:val="00F5518C"/>
    <w:rsid w:val="00F567E6"/>
    <w:rsid w:val="00F62633"/>
    <w:rsid w:val="00F62855"/>
    <w:rsid w:val="00F62D58"/>
    <w:rsid w:val="00F64FEE"/>
    <w:rsid w:val="00F65A78"/>
    <w:rsid w:val="00F65D1E"/>
    <w:rsid w:val="00F713D8"/>
    <w:rsid w:val="00F741A2"/>
    <w:rsid w:val="00F75C25"/>
    <w:rsid w:val="00F75EDF"/>
    <w:rsid w:val="00F81BA1"/>
    <w:rsid w:val="00F84039"/>
    <w:rsid w:val="00F9063E"/>
    <w:rsid w:val="00FA0FDC"/>
    <w:rsid w:val="00FA1EE4"/>
    <w:rsid w:val="00FB3694"/>
    <w:rsid w:val="00FB39D6"/>
    <w:rsid w:val="00FC2190"/>
    <w:rsid w:val="00FC278A"/>
    <w:rsid w:val="00FC42B0"/>
    <w:rsid w:val="00FC483A"/>
    <w:rsid w:val="00FC5A86"/>
    <w:rsid w:val="00FE0274"/>
    <w:rsid w:val="00FF7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FC33CF4"/>
  <w15:docId w15:val="{F371F236-F377-40DA-9B32-6DCBC793E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46AA7"/>
    <w:rPr>
      <w:sz w:val="24"/>
    </w:rPr>
  </w:style>
  <w:style w:type="paragraph" w:styleId="Titre1">
    <w:name w:val="heading 1"/>
    <w:basedOn w:val="Normal"/>
    <w:next w:val="Normal"/>
    <w:qFormat/>
    <w:rsid w:val="00521AD1"/>
    <w:pPr>
      <w:keepNext/>
      <w:pBdr>
        <w:bottom w:val="single" w:sz="6" w:space="0" w:color="auto"/>
      </w:pBdr>
      <w:ind w:left="-426" w:right="-144"/>
      <w:outlineLvl w:val="0"/>
    </w:pPr>
    <w:rPr>
      <w:rFonts w:ascii="Tahoma" w:hAnsi="Tahoma" w:cs="Tahoma"/>
      <w:b/>
      <w:sz w:val="22"/>
      <w:szCs w:val="22"/>
    </w:rPr>
  </w:style>
  <w:style w:type="paragraph" w:styleId="Titre2">
    <w:name w:val="heading 2"/>
    <w:basedOn w:val="Normal"/>
    <w:next w:val="Normal"/>
    <w:qFormat/>
    <w:rsid w:val="00521AD1"/>
    <w:pPr>
      <w:keepNext/>
      <w:outlineLvl w:val="1"/>
    </w:pPr>
    <w:rPr>
      <w:i/>
      <w:sz w:val="20"/>
    </w:rPr>
  </w:style>
  <w:style w:type="paragraph" w:styleId="Titre3">
    <w:name w:val="heading 3"/>
    <w:basedOn w:val="Normal"/>
    <w:next w:val="Normal"/>
    <w:qFormat/>
    <w:rsid w:val="00521AD1"/>
    <w:pPr>
      <w:keepNext/>
      <w:outlineLvl w:val="2"/>
    </w:pPr>
    <w:rPr>
      <w:rFonts w:ascii="Tahoma" w:hAnsi="Tahoma" w:cs="Tahoma"/>
      <w:b/>
      <w:bCs/>
      <w:i/>
      <w:sz w:val="20"/>
      <w:lang w:val="en-GB"/>
    </w:rPr>
  </w:style>
  <w:style w:type="paragraph" w:styleId="Titre4">
    <w:name w:val="heading 4"/>
    <w:basedOn w:val="Normal"/>
    <w:next w:val="Normal"/>
    <w:qFormat/>
    <w:rsid w:val="00521AD1"/>
    <w:pPr>
      <w:keepNext/>
      <w:framePr w:hSpace="141" w:wrap="around" w:vAnchor="text" w:hAnchor="text" w:y="1"/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ind w:left="1134" w:right="1122"/>
      <w:jc w:val="center"/>
      <w:outlineLvl w:val="3"/>
    </w:pPr>
    <w:rPr>
      <w:rFonts w:ascii="Tahoma" w:hAnsi="Tahoma" w:cs="Tahoma"/>
      <w:b/>
      <w:sz w:val="20"/>
    </w:rPr>
  </w:style>
  <w:style w:type="paragraph" w:styleId="Titre5">
    <w:name w:val="heading 5"/>
    <w:basedOn w:val="Normal"/>
    <w:next w:val="Normal"/>
    <w:qFormat/>
    <w:rsid w:val="00521AD1"/>
    <w:pPr>
      <w:keepNext/>
      <w:pBdr>
        <w:top w:val="single" w:sz="4" w:space="3" w:color="auto" w:shadow="1"/>
        <w:left w:val="single" w:sz="4" w:space="4" w:color="auto" w:shadow="1"/>
        <w:bottom w:val="single" w:sz="4" w:space="3" w:color="auto" w:shadow="1"/>
        <w:right w:val="single" w:sz="4" w:space="4" w:color="auto" w:shadow="1"/>
      </w:pBdr>
      <w:spacing w:before="80"/>
      <w:jc w:val="center"/>
      <w:outlineLvl w:val="4"/>
    </w:pPr>
    <w:rPr>
      <w:rFonts w:ascii="Tahoma" w:hAnsi="Tahoma" w:cs="Tahoma"/>
      <w:sz w:val="28"/>
    </w:rPr>
  </w:style>
  <w:style w:type="paragraph" w:styleId="Titre6">
    <w:name w:val="heading 6"/>
    <w:basedOn w:val="Normal"/>
    <w:next w:val="Normal"/>
    <w:qFormat/>
    <w:rsid w:val="00521AD1"/>
    <w:pPr>
      <w:keepNext/>
      <w:jc w:val="both"/>
      <w:outlineLvl w:val="5"/>
    </w:pPr>
    <w:rPr>
      <w:rFonts w:ascii="Tahoma" w:hAnsi="Tahoma" w:cs="Tahoma"/>
      <w:b/>
      <w:sz w:val="20"/>
    </w:rPr>
  </w:style>
  <w:style w:type="paragraph" w:styleId="Titre7">
    <w:name w:val="heading 7"/>
    <w:basedOn w:val="Normal"/>
    <w:next w:val="Normal"/>
    <w:qFormat/>
    <w:rsid w:val="00521AD1"/>
    <w:pPr>
      <w:keepNext/>
      <w:ind w:left="-142"/>
      <w:outlineLvl w:val="6"/>
    </w:pPr>
    <w:rPr>
      <w:rFonts w:ascii="Tahoma" w:hAnsi="Tahoma" w:cs="Tahoma"/>
      <w:b/>
      <w:bCs/>
      <w:sz w:val="22"/>
    </w:rPr>
  </w:style>
  <w:style w:type="paragraph" w:styleId="Titre8">
    <w:name w:val="heading 8"/>
    <w:basedOn w:val="Normal"/>
    <w:next w:val="Normal"/>
    <w:qFormat/>
    <w:rsid w:val="00521AD1"/>
    <w:pPr>
      <w:keepNext/>
      <w:jc w:val="both"/>
      <w:outlineLvl w:val="7"/>
    </w:pPr>
    <w:rPr>
      <w:rFonts w:ascii="Tahoma" w:hAnsi="Tahoma" w:cs="Tahoma"/>
      <w:b/>
      <w:sz w:val="20"/>
      <w:u w:val="single"/>
    </w:rPr>
  </w:style>
  <w:style w:type="paragraph" w:styleId="Titre9">
    <w:name w:val="heading 9"/>
    <w:basedOn w:val="Normal"/>
    <w:next w:val="Normal"/>
    <w:link w:val="Titre9Car"/>
    <w:qFormat/>
    <w:rsid w:val="00521AD1"/>
    <w:pPr>
      <w:keepNext/>
      <w:pBdr>
        <w:bottom w:val="single" w:sz="6" w:space="1" w:color="auto"/>
      </w:pBdr>
      <w:spacing w:after="120"/>
      <w:ind w:right="-286"/>
      <w:outlineLvl w:val="8"/>
    </w:pPr>
    <w:rPr>
      <w:rFonts w:ascii="Tahoma" w:hAnsi="Tahoma" w:cs="Tahoma"/>
      <w:b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rsid w:val="00521AD1"/>
    <w:rPr>
      <w:color w:val="0000FF"/>
      <w:u w:val="single"/>
    </w:rPr>
  </w:style>
  <w:style w:type="paragraph" w:styleId="Corpsdetexte">
    <w:name w:val="Body Text"/>
    <w:basedOn w:val="Normal"/>
    <w:link w:val="CorpsdetexteCar"/>
    <w:rsid w:val="00521AD1"/>
    <w:rPr>
      <w:sz w:val="20"/>
    </w:rPr>
  </w:style>
  <w:style w:type="character" w:styleId="Lienhypertextesuivivisit">
    <w:name w:val="FollowedHyperlink"/>
    <w:rsid w:val="00521AD1"/>
    <w:rPr>
      <w:color w:val="800080"/>
      <w:u w:val="single"/>
    </w:rPr>
  </w:style>
  <w:style w:type="paragraph" w:styleId="En-tte">
    <w:name w:val="header"/>
    <w:basedOn w:val="Normal"/>
    <w:link w:val="En-tteCar"/>
    <w:rsid w:val="00521AD1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521AD1"/>
    <w:pPr>
      <w:tabs>
        <w:tab w:val="center" w:pos="4536"/>
        <w:tab w:val="right" w:pos="9072"/>
      </w:tabs>
    </w:pPr>
  </w:style>
  <w:style w:type="paragraph" w:styleId="Corpsdetexte2">
    <w:name w:val="Body Text 2"/>
    <w:basedOn w:val="Normal"/>
    <w:rsid w:val="00521AD1"/>
    <w:rPr>
      <w:rFonts w:ascii="Tahoma" w:hAnsi="Tahoma" w:cs="Tahoma"/>
      <w:b/>
      <w:bCs/>
      <w:i/>
      <w:sz w:val="20"/>
    </w:rPr>
  </w:style>
  <w:style w:type="paragraph" w:styleId="Lgende">
    <w:name w:val="caption"/>
    <w:basedOn w:val="Normal"/>
    <w:next w:val="Normal"/>
    <w:qFormat/>
    <w:rsid w:val="00521AD1"/>
    <w:pPr>
      <w:pBdr>
        <w:bottom w:val="single" w:sz="6" w:space="1" w:color="auto"/>
      </w:pBdr>
      <w:spacing w:before="240" w:after="120"/>
    </w:pPr>
    <w:rPr>
      <w:rFonts w:ascii="Tahoma" w:hAnsi="Tahoma" w:cs="Tahoma"/>
      <w:b/>
      <w:sz w:val="20"/>
    </w:rPr>
  </w:style>
  <w:style w:type="paragraph" w:styleId="Corpsdetexte3">
    <w:name w:val="Body Text 3"/>
    <w:basedOn w:val="Normal"/>
    <w:rsid w:val="00521AD1"/>
    <w:pPr>
      <w:spacing w:before="60"/>
      <w:jc w:val="both"/>
    </w:pPr>
    <w:rPr>
      <w:rFonts w:ascii="Tahoma" w:hAnsi="Tahoma" w:cs="Tahoma"/>
      <w:b/>
      <w:i/>
      <w:iCs/>
      <w:sz w:val="20"/>
      <w:lang w:val="en-GB"/>
    </w:rPr>
  </w:style>
  <w:style w:type="paragraph" w:customStyle="1" w:styleId="Listedestches">
    <w:name w:val="Liste des tâches"/>
    <w:basedOn w:val="Normal"/>
    <w:rsid w:val="00521AD1"/>
    <w:pPr>
      <w:numPr>
        <w:ilvl w:val="1"/>
        <w:numId w:val="3"/>
      </w:numPr>
    </w:pPr>
  </w:style>
  <w:style w:type="paragraph" w:customStyle="1" w:styleId="Technologie">
    <w:name w:val="Technologie"/>
    <w:basedOn w:val="Normal"/>
    <w:autoRedefine/>
    <w:rsid w:val="00AD217C"/>
    <w:pPr>
      <w:spacing w:before="120" w:after="120"/>
    </w:pPr>
    <w:rPr>
      <w:rFonts w:ascii="Tahoma" w:hAnsi="Tahoma" w:cs="Tahoma"/>
      <w:b/>
      <w:bCs/>
      <w:iCs/>
      <w:caps/>
      <w:sz w:val="22"/>
      <w:szCs w:val="22"/>
    </w:rPr>
  </w:style>
  <w:style w:type="paragraph" w:customStyle="1" w:styleId="Russite">
    <w:name w:val="Réussite"/>
    <w:basedOn w:val="Corpsdetexte"/>
    <w:rsid w:val="00521AD1"/>
    <w:pPr>
      <w:numPr>
        <w:numId w:val="2"/>
      </w:numPr>
      <w:tabs>
        <w:tab w:val="clear" w:pos="360"/>
      </w:tabs>
      <w:spacing w:after="60" w:line="220" w:lineRule="atLeast"/>
      <w:jc w:val="both"/>
    </w:pPr>
    <w:rPr>
      <w:rFonts w:ascii="Arial" w:hAnsi="Arial"/>
      <w:spacing w:val="-5"/>
    </w:rPr>
  </w:style>
  <w:style w:type="paragraph" w:customStyle="1" w:styleId="Titredesection">
    <w:name w:val="Titre de section"/>
    <w:basedOn w:val="Normal"/>
    <w:next w:val="Normal"/>
    <w:autoRedefine/>
    <w:rsid w:val="00521AD1"/>
    <w:pPr>
      <w:jc w:val="right"/>
    </w:pPr>
    <w:rPr>
      <w:rFonts w:ascii="Tahoma" w:hAnsi="Tahoma" w:cs="Tahoma"/>
      <w:sz w:val="20"/>
    </w:rPr>
  </w:style>
  <w:style w:type="paragraph" w:customStyle="1" w:styleId="Nomdesocit">
    <w:name w:val="Nom de société"/>
    <w:basedOn w:val="Normal"/>
    <w:next w:val="Normal"/>
    <w:autoRedefine/>
    <w:rsid w:val="00B36B3B"/>
    <w:pPr>
      <w:spacing w:before="60" w:after="60"/>
    </w:pPr>
    <w:rPr>
      <w:rFonts w:ascii="Tahoma" w:hAnsi="Tahoma" w:cs="Tahoma"/>
      <w:b/>
      <w:sz w:val="20"/>
    </w:rPr>
  </w:style>
  <w:style w:type="paragraph" w:customStyle="1" w:styleId="Puces1">
    <w:name w:val="Puces1"/>
    <w:basedOn w:val="Normal"/>
    <w:rsid w:val="00521AD1"/>
    <w:pPr>
      <w:numPr>
        <w:numId w:val="4"/>
      </w:numPr>
      <w:tabs>
        <w:tab w:val="clear" w:pos="792"/>
        <w:tab w:val="num" w:pos="781"/>
      </w:tabs>
      <w:ind w:hanging="436"/>
    </w:pPr>
    <w:rPr>
      <w:rFonts w:ascii="Tahoma" w:hAnsi="Tahoma" w:cs="Tahoma"/>
      <w:sz w:val="20"/>
    </w:rPr>
  </w:style>
  <w:style w:type="paragraph" w:customStyle="1" w:styleId="Puces20">
    <w:name w:val="Puces2"/>
    <w:basedOn w:val="Corpsdetexte"/>
    <w:rsid w:val="00521AD1"/>
    <w:pPr>
      <w:numPr>
        <w:numId w:val="1"/>
      </w:numPr>
      <w:jc w:val="both"/>
    </w:pPr>
    <w:rPr>
      <w:rFonts w:ascii="Tahoma" w:hAnsi="Tahoma" w:cs="Tahoma"/>
      <w:b/>
    </w:rPr>
  </w:style>
  <w:style w:type="paragraph" w:styleId="Titre">
    <w:name w:val="Title"/>
    <w:basedOn w:val="Normal"/>
    <w:link w:val="TitreCar"/>
    <w:qFormat/>
    <w:rsid w:val="00521AD1"/>
    <w:pPr>
      <w:spacing w:line="240" w:lineRule="atLeast"/>
      <w:jc w:val="center"/>
    </w:pPr>
    <w:rPr>
      <w:rFonts w:ascii="Eras Demi ITC" w:hAnsi="Eras Demi ITC"/>
      <w:snapToGrid w:val="0"/>
      <w:color w:val="000000"/>
      <w:sz w:val="32"/>
      <w:lang w:val="en-GB" w:eastAsia="en-US"/>
    </w:rPr>
  </w:style>
  <w:style w:type="paragraph" w:customStyle="1" w:styleId="puces10">
    <w:name w:val="puces1"/>
    <w:basedOn w:val="Normal"/>
    <w:rsid w:val="00521AD1"/>
    <w:pPr>
      <w:tabs>
        <w:tab w:val="num" w:pos="360"/>
      </w:tabs>
      <w:ind w:left="360" w:hanging="360"/>
      <w:jc w:val="both"/>
    </w:pPr>
    <w:rPr>
      <w:rFonts w:ascii="Tahoma" w:hAnsi="Tahoma" w:cs="Tahoma"/>
      <w:sz w:val="20"/>
    </w:rPr>
  </w:style>
  <w:style w:type="paragraph" w:styleId="Liste">
    <w:name w:val="List"/>
    <w:basedOn w:val="Normal"/>
    <w:rsid w:val="00521AD1"/>
    <w:pPr>
      <w:numPr>
        <w:numId w:val="5"/>
      </w:numPr>
      <w:spacing w:line="300" w:lineRule="exact"/>
      <w:ind w:right="-760"/>
      <w:outlineLvl w:val="5"/>
    </w:pPr>
    <w:rPr>
      <w:rFonts w:ascii="Arial" w:hAnsi="Arial"/>
      <w:bCs/>
      <w:sz w:val="20"/>
      <w:lang w:val="en-GB"/>
    </w:rPr>
  </w:style>
  <w:style w:type="paragraph" w:customStyle="1" w:styleId="TITRE10">
    <w:name w:val="TITRE1"/>
    <w:basedOn w:val="Lgende"/>
    <w:rsid w:val="00521AD1"/>
    <w:pPr>
      <w:spacing w:before="0" w:after="0"/>
      <w:ind w:left="-425" w:right="-284"/>
    </w:pPr>
    <w:rPr>
      <w:sz w:val="22"/>
      <w:szCs w:val="22"/>
      <w:lang w:val="en-GB"/>
    </w:rPr>
  </w:style>
  <w:style w:type="paragraph" w:customStyle="1" w:styleId="NOM">
    <w:name w:val="NOM"/>
    <w:basedOn w:val="Normal"/>
    <w:rsid w:val="00521AD1"/>
    <w:pPr>
      <w:tabs>
        <w:tab w:val="left" w:pos="7441"/>
        <w:tab w:val="left" w:pos="8789"/>
      </w:tabs>
      <w:ind w:left="-426" w:right="281"/>
    </w:pPr>
    <w:rPr>
      <w:rFonts w:ascii="Tahoma" w:hAnsi="Tahoma" w:cs="Tahoma"/>
      <w:b/>
      <w:sz w:val="22"/>
      <w:szCs w:val="22"/>
    </w:rPr>
  </w:style>
  <w:style w:type="paragraph" w:customStyle="1" w:styleId="AGE">
    <w:name w:val="AGE"/>
    <w:basedOn w:val="Normal"/>
    <w:rsid w:val="00521AD1"/>
    <w:pPr>
      <w:tabs>
        <w:tab w:val="left" w:pos="7441"/>
        <w:tab w:val="left" w:pos="8789"/>
      </w:tabs>
      <w:ind w:left="-426" w:right="281"/>
    </w:pPr>
    <w:rPr>
      <w:rFonts w:ascii="Tahoma" w:hAnsi="Tahoma" w:cs="Tahoma"/>
      <w:sz w:val="22"/>
      <w:szCs w:val="22"/>
    </w:rPr>
  </w:style>
  <w:style w:type="paragraph" w:customStyle="1" w:styleId="NORMAL1">
    <w:name w:val="NORMAL1"/>
    <w:basedOn w:val="Normal"/>
    <w:rsid w:val="00521AD1"/>
    <w:pPr>
      <w:jc w:val="both"/>
    </w:pPr>
    <w:rPr>
      <w:rFonts w:ascii="Tahoma" w:hAnsi="Tahoma" w:cs="Tahoma"/>
      <w:sz w:val="20"/>
      <w:lang w:val="en-GB"/>
    </w:rPr>
  </w:style>
  <w:style w:type="paragraph" w:customStyle="1" w:styleId="LANGUES">
    <w:name w:val="LANGUES"/>
    <w:basedOn w:val="NORMAL1"/>
    <w:rsid w:val="00521AD1"/>
    <w:rPr>
      <w:b/>
      <w:bCs/>
    </w:rPr>
  </w:style>
  <w:style w:type="character" w:customStyle="1" w:styleId="NomdesocitCar">
    <w:name w:val="Nom de société Car"/>
    <w:rsid w:val="00521AD1"/>
    <w:rPr>
      <w:rFonts w:ascii="Tahoma" w:hAnsi="Tahoma" w:cs="Tahoma"/>
      <w:b/>
      <w:sz w:val="22"/>
      <w:szCs w:val="22"/>
      <w:lang w:val="fr-FR" w:eastAsia="fr-FR" w:bidi="ar-SA"/>
    </w:rPr>
  </w:style>
  <w:style w:type="paragraph" w:styleId="Textedebulles">
    <w:name w:val="Balloon Text"/>
    <w:basedOn w:val="Normal"/>
    <w:semiHidden/>
    <w:rsid w:val="00521AD1"/>
    <w:rPr>
      <w:rFonts w:ascii="Tahoma" w:hAnsi="Tahoma" w:cs="Tahoma"/>
      <w:sz w:val="16"/>
      <w:szCs w:val="16"/>
    </w:rPr>
  </w:style>
  <w:style w:type="paragraph" w:styleId="Retraitcorpsdetexte">
    <w:name w:val="Body Text Indent"/>
    <w:basedOn w:val="Normal"/>
    <w:rsid w:val="00C549EA"/>
    <w:pPr>
      <w:spacing w:after="120"/>
      <w:ind w:left="283"/>
    </w:pPr>
  </w:style>
  <w:style w:type="paragraph" w:customStyle="1" w:styleId="CV24Itemdtailmission">
    <w:name w:val="CV 2 4 Item détail mission"/>
    <w:basedOn w:val="Normal"/>
    <w:rsid w:val="00C549EA"/>
    <w:pPr>
      <w:numPr>
        <w:numId w:val="7"/>
      </w:numPr>
      <w:autoSpaceDE w:val="0"/>
      <w:autoSpaceDN w:val="0"/>
      <w:ind w:left="714" w:right="113" w:hanging="357"/>
    </w:pPr>
    <w:rPr>
      <w:rFonts w:ascii="Arial Narrow" w:hAnsi="Arial Narrow" w:cs="Arial Narrow"/>
      <w:sz w:val="26"/>
      <w:szCs w:val="26"/>
    </w:rPr>
  </w:style>
  <w:style w:type="paragraph" w:customStyle="1" w:styleId="CV22Lieuetcontextemission">
    <w:name w:val="CV 2 2 Lieu et contexte mission"/>
    <w:basedOn w:val="Normal"/>
    <w:rsid w:val="006918F0"/>
    <w:pPr>
      <w:autoSpaceDE w:val="0"/>
      <w:autoSpaceDN w:val="0"/>
      <w:ind w:left="113" w:right="113"/>
      <w:jc w:val="both"/>
    </w:pPr>
    <w:rPr>
      <w:rFonts w:ascii="Arial Narrow" w:hAnsi="Arial Narrow" w:cs="Arial Narrow"/>
      <w:b/>
      <w:bCs/>
      <w:sz w:val="26"/>
      <w:szCs w:val="26"/>
    </w:rPr>
  </w:style>
  <w:style w:type="paragraph" w:customStyle="1" w:styleId="TITRE50">
    <w:name w:val="TITRE50"/>
    <w:basedOn w:val="Titre3"/>
    <w:rsid w:val="006D02BE"/>
    <w:pPr>
      <w:pBdr>
        <w:bottom w:val="single" w:sz="4" w:space="1" w:color="auto"/>
      </w:pBdr>
      <w:shd w:val="clear" w:color="auto" w:fill="FFFFFF"/>
      <w:tabs>
        <w:tab w:val="left" w:pos="708"/>
        <w:tab w:val="left" w:pos="3969"/>
        <w:tab w:val="left" w:pos="7938"/>
      </w:tabs>
      <w:ind w:left="-426" w:right="-144"/>
      <w:jc w:val="both"/>
    </w:pPr>
    <w:rPr>
      <w:bCs w:val="0"/>
      <w:i w:val="0"/>
      <w:smallCaps/>
      <w:sz w:val="24"/>
      <w:szCs w:val="24"/>
      <w:lang w:val="fr-FR"/>
    </w:rPr>
  </w:style>
  <w:style w:type="paragraph" w:customStyle="1" w:styleId="puces2">
    <w:name w:val="puces2"/>
    <w:basedOn w:val="puces10"/>
    <w:rsid w:val="00BA0052"/>
    <w:pPr>
      <w:numPr>
        <w:ilvl w:val="1"/>
        <w:numId w:val="8"/>
      </w:numPr>
    </w:pPr>
  </w:style>
  <w:style w:type="paragraph" w:customStyle="1" w:styleId="CarCarCarCar">
    <w:name w:val="Car Car Car Car"/>
    <w:basedOn w:val="Normal"/>
    <w:rsid w:val="00C155F0"/>
    <w:pPr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styleId="Explorateurdedocuments">
    <w:name w:val="Document Map"/>
    <w:basedOn w:val="Normal"/>
    <w:semiHidden/>
    <w:rsid w:val="00AD243D"/>
    <w:pPr>
      <w:shd w:val="clear" w:color="auto" w:fill="000080"/>
    </w:pPr>
    <w:rPr>
      <w:rFonts w:ascii="Tahoma" w:hAnsi="Tahoma" w:cs="Tahoma"/>
      <w:sz w:val="20"/>
    </w:rPr>
  </w:style>
  <w:style w:type="paragraph" w:customStyle="1" w:styleId="Puces">
    <w:name w:val="Puces"/>
    <w:basedOn w:val="Normal"/>
    <w:rsid w:val="0085421A"/>
    <w:pPr>
      <w:numPr>
        <w:numId w:val="6"/>
      </w:numPr>
      <w:tabs>
        <w:tab w:val="left" w:pos="213"/>
      </w:tabs>
      <w:suppressAutoHyphens/>
    </w:pPr>
    <w:rPr>
      <w:rFonts w:ascii="OfficinaSanItcT" w:hAnsi="OfficinaSanItcT" w:cs="Latha"/>
      <w:color w:val="000000"/>
      <w:sz w:val="18"/>
      <w:szCs w:val="18"/>
      <w:lang w:eastAsia="ta-IN" w:bidi="ta-IN"/>
    </w:rPr>
  </w:style>
  <w:style w:type="paragraph" w:styleId="Paragraphedeliste">
    <w:name w:val="List Paragraph"/>
    <w:basedOn w:val="Normal"/>
    <w:uiPriority w:val="34"/>
    <w:qFormat/>
    <w:rsid w:val="00130EFC"/>
    <w:pPr>
      <w:ind w:left="720"/>
      <w:contextualSpacing/>
    </w:pPr>
    <w:rPr>
      <w:szCs w:val="24"/>
    </w:rPr>
  </w:style>
  <w:style w:type="paragraph" w:customStyle="1" w:styleId="Bullets2">
    <w:name w:val="Bullets2"/>
    <w:basedOn w:val="Normal"/>
    <w:rsid w:val="006E6BDA"/>
    <w:pPr>
      <w:numPr>
        <w:numId w:val="9"/>
      </w:numPr>
      <w:jc w:val="both"/>
    </w:pPr>
    <w:rPr>
      <w:rFonts w:ascii="Arial" w:hAnsi="Arial"/>
      <w:sz w:val="20"/>
    </w:rPr>
  </w:style>
  <w:style w:type="paragraph" w:customStyle="1" w:styleId="FlcheGras">
    <w:name w:val="Flèche Gras"/>
    <w:basedOn w:val="Normal"/>
    <w:rsid w:val="0025254E"/>
    <w:pPr>
      <w:numPr>
        <w:numId w:val="10"/>
      </w:numPr>
      <w:jc w:val="both"/>
    </w:pPr>
    <w:rPr>
      <w:rFonts w:ascii="Arial" w:hAnsi="Arial"/>
      <w:b/>
      <w:lang w:eastAsia="en-US"/>
    </w:rPr>
  </w:style>
  <w:style w:type="character" w:styleId="Marquedecommentaire">
    <w:name w:val="annotation reference"/>
    <w:uiPriority w:val="99"/>
    <w:unhideWhenUsed/>
    <w:rsid w:val="00FC483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FC483A"/>
    <w:rPr>
      <w:sz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FC483A"/>
  </w:style>
  <w:style w:type="character" w:customStyle="1" w:styleId="Mentionnonrsolue1">
    <w:name w:val="Mention non résolue1"/>
    <w:basedOn w:val="Policepardfaut"/>
    <w:uiPriority w:val="99"/>
    <w:semiHidden/>
    <w:unhideWhenUsed/>
    <w:rsid w:val="00985184"/>
    <w:rPr>
      <w:color w:val="808080"/>
      <w:shd w:val="clear" w:color="auto" w:fill="E6E6E6"/>
    </w:rPr>
  </w:style>
  <w:style w:type="paragraph" w:customStyle="1" w:styleId="CVEnumration1">
    <w:name w:val="CV Enumération 1"/>
    <w:basedOn w:val="Normal"/>
    <w:rsid w:val="00B77546"/>
    <w:pPr>
      <w:keepLines/>
      <w:numPr>
        <w:numId w:val="11"/>
      </w:numPr>
      <w:jc w:val="both"/>
    </w:pPr>
    <w:rPr>
      <w:bCs/>
      <w:szCs w:val="24"/>
    </w:rPr>
  </w:style>
  <w:style w:type="paragraph" w:customStyle="1" w:styleId="CVResponsabilit">
    <w:name w:val="CV Responsabilité"/>
    <w:basedOn w:val="Normal"/>
    <w:rsid w:val="00B77546"/>
    <w:pPr>
      <w:keepNext/>
      <w:jc w:val="both"/>
    </w:pPr>
    <w:rPr>
      <w:rFonts w:cs="Tahoma"/>
      <w:b/>
      <w:bCs/>
      <w:szCs w:val="24"/>
    </w:rPr>
  </w:style>
  <w:style w:type="paragraph" w:customStyle="1" w:styleId="CVClient">
    <w:name w:val="CV Client"/>
    <w:basedOn w:val="Normal"/>
    <w:rsid w:val="00B77546"/>
    <w:pPr>
      <w:keepNext/>
      <w:keepLines/>
      <w:spacing w:before="480"/>
      <w:jc w:val="both"/>
    </w:pPr>
    <w:rPr>
      <w:b/>
      <w:bCs/>
      <w:caps/>
      <w:color w:val="900030"/>
      <w:szCs w:val="24"/>
    </w:rPr>
  </w:style>
  <w:style w:type="paragraph" w:customStyle="1" w:styleId="Default">
    <w:name w:val="Default"/>
    <w:rsid w:val="00B02BDE"/>
    <w:pPr>
      <w:suppressAutoHyphens/>
      <w:autoSpaceDE w:val="0"/>
      <w:autoSpaceDN w:val="0"/>
      <w:textAlignment w:val="baseline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paragraph" w:customStyle="1" w:styleId="Standard">
    <w:name w:val="Standard"/>
    <w:rsid w:val="00B02BDE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customStyle="1" w:styleId="CorpsdetexteCar">
    <w:name w:val="Corps de texte Car"/>
    <w:basedOn w:val="Policepardfaut"/>
    <w:link w:val="Corpsdetexte"/>
    <w:rsid w:val="002E4F8C"/>
  </w:style>
  <w:style w:type="paragraph" w:customStyle="1" w:styleId="YearCircle">
    <w:name w:val="Year Circle"/>
    <w:basedOn w:val="Normal"/>
    <w:qFormat/>
    <w:rsid w:val="00AD0B57"/>
    <w:pPr>
      <w:pBdr>
        <w:between w:val="single" w:sz="4" w:space="1" w:color="FFFFFF"/>
      </w:pBdr>
      <w:spacing w:before="80" w:after="80"/>
      <w:jc w:val="center"/>
    </w:pPr>
    <w:rPr>
      <w:rFonts w:ascii="Cambria" w:eastAsia="Calibri" w:hAnsi="Cambria"/>
      <w:b/>
      <w:color w:val="FFFFFF"/>
      <w:szCs w:val="24"/>
      <w:lang w:eastAsia="en-US"/>
    </w:rPr>
  </w:style>
  <w:style w:type="paragraph" w:customStyle="1" w:styleId="Skill">
    <w:name w:val="Skill"/>
    <w:basedOn w:val="Normal"/>
    <w:qFormat/>
    <w:rsid w:val="00AD0B57"/>
    <w:pPr>
      <w:tabs>
        <w:tab w:val="right" w:pos="3608"/>
      </w:tabs>
      <w:spacing w:before="80" w:after="80"/>
    </w:pPr>
    <w:rPr>
      <w:rFonts w:ascii="Cambria" w:eastAsia="Calibri" w:hAnsi="Cambria"/>
      <w:noProof/>
      <w:sz w:val="22"/>
      <w:szCs w:val="22"/>
      <w:lang w:eastAsia="en-US"/>
    </w:rPr>
  </w:style>
  <w:style w:type="paragraph" w:customStyle="1" w:styleId="PositionDegree">
    <w:name w:val="PositionDegree"/>
    <w:basedOn w:val="Normal"/>
    <w:qFormat/>
    <w:rsid w:val="00C1488D"/>
    <w:pPr>
      <w:spacing w:before="80" w:after="80"/>
    </w:pPr>
    <w:rPr>
      <w:rFonts w:ascii="Cambria" w:eastAsia="Calibri" w:hAnsi="Cambria"/>
      <w:b/>
      <w:noProof/>
      <w:szCs w:val="24"/>
      <w:lang w:eastAsia="en-US"/>
    </w:rPr>
  </w:style>
  <w:style w:type="paragraph" w:customStyle="1" w:styleId="left">
    <w:name w:val="left"/>
    <w:basedOn w:val="Normal"/>
    <w:rsid w:val="00517D99"/>
    <w:rPr>
      <w:rFonts w:ascii="Verdana" w:hAnsi="Verdana" w:cs="Arial"/>
      <w:color w:val="000046"/>
      <w:sz w:val="20"/>
    </w:rPr>
  </w:style>
  <w:style w:type="character" w:customStyle="1" w:styleId="PieddepageCar">
    <w:name w:val="Pied de page Car"/>
    <w:basedOn w:val="Policepardfaut"/>
    <w:link w:val="Pieddepage"/>
    <w:uiPriority w:val="99"/>
    <w:rsid w:val="000111E1"/>
    <w:rPr>
      <w:sz w:val="24"/>
    </w:rPr>
  </w:style>
  <w:style w:type="character" w:customStyle="1" w:styleId="Titre9Car">
    <w:name w:val="Titre 9 Car"/>
    <w:basedOn w:val="Policepardfaut"/>
    <w:link w:val="Titre9"/>
    <w:rsid w:val="00523285"/>
    <w:rPr>
      <w:rFonts w:ascii="Tahoma" w:hAnsi="Tahoma" w:cs="Tahoma"/>
      <w:b/>
    </w:rPr>
  </w:style>
  <w:style w:type="character" w:customStyle="1" w:styleId="En-tteCar">
    <w:name w:val="En-tête Car"/>
    <w:basedOn w:val="Policepardfaut"/>
    <w:link w:val="En-tte"/>
    <w:rsid w:val="00CA4622"/>
    <w:rPr>
      <w:sz w:val="24"/>
    </w:rPr>
  </w:style>
  <w:style w:type="character" w:customStyle="1" w:styleId="TitreCar">
    <w:name w:val="Titre Car"/>
    <w:basedOn w:val="Policepardfaut"/>
    <w:link w:val="Titre"/>
    <w:rsid w:val="00E369BB"/>
    <w:rPr>
      <w:rFonts w:ascii="Eras Demi ITC" w:hAnsi="Eras Demi ITC"/>
      <w:snapToGrid w:val="0"/>
      <w:color w:val="000000"/>
      <w:sz w:val="32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08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60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6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11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685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572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7394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058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1350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1203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98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363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783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07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310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224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84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12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14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36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52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43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5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21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62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84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609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04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40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170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067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182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7592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065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1048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53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491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6680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418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040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289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6780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62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88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032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0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85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81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symolia.com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c-antoine.bernard.TALAN\Desktop\CV%20Asset%20Talan%20Group%202012%20-%20MOA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BA48CB-B871-4D27-8E82-A3DED0A7D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 Asset Talan Group 2012 - MOA</Template>
  <TotalTime>0</TotalTime>
  <Pages>1</Pages>
  <Words>1716</Words>
  <Characters>9444</Characters>
  <Application>Microsoft Office Word</Application>
  <DocSecurity>0</DocSecurity>
  <Lines>78</Lines>
  <Paragraphs>22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CV</vt:lpstr>
      <vt:lpstr>CV</vt:lpstr>
    </vt:vector>
  </TitlesOfParts>
  <Company>Microsoft</Company>
  <LinksUpToDate>false</LinksUpToDate>
  <CharactersWithSpaces>11138</CharactersWithSpaces>
  <SharedDoc>false</SharedDoc>
  <HLinks>
    <vt:vector size="6" baseType="variant">
      <vt:variant>
        <vt:i4>262170</vt:i4>
      </vt:variant>
      <vt:variant>
        <vt:i4>0</vt:i4>
      </vt:variant>
      <vt:variant>
        <vt:i4>0</vt:i4>
      </vt:variant>
      <vt:variant>
        <vt:i4>5</vt:i4>
      </vt:variant>
      <vt:variant>
        <vt:lpwstr>http://www.asset.fr/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</dc:title>
  <dc:creator>M.BOUTAHAR</dc:creator>
  <cp:lastModifiedBy>Symolia Technologies</cp:lastModifiedBy>
  <cp:revision>4</cp:revision>
  <cp:lastPrinted>2019-10-06T13:45:00Z</cp:lastPrinted>
  <dcterms:created xsi:type="dcterms:W3CDTF">2023-11-28T09:42:00Z</dcterms:created>
  <dcterms:modified xsi:type="dcterms:W3CDTF">2023-12-06T16:27:00Z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qChecksum">
    <vt:lpwstr>C119A26C50C3B3DDC7FE1E8BAB03EB40</vt:lpwstr>
  </property>
  <property fmtid="{D5CDD505-2E9C-101B-9397-08002B2CF9AE}" pid="3" name="CqInformationType">
    <vt:lpwstr>Working Standard</vt:lpwstr>
  </property>
  <property fmtid="{D5CDD505-2E9C-101B-9397-08002B2CF9AE}" pid="4" name="CqVitality">
    <vt:lpwstr/>
  </property>
  <property fmtid="{D5CDD505-2E9C-101B-9397-08002B2CF9AE}" pid="5" name="CqDisclosureRange">
    <vt:lpwstr/>
  </property>
  <property fmtid="{D5CDD505-2E9C-101B-9397-08002B2CF9AE}" pid="6" name="CqDisclosureRangeStamp">
    <vt:lpwstr/>
  </property>
  <property fmtid="{D5CDD505-2E9C-101B-9397-08002B2CF9AE}" pid="7" name="CqDisclosureRangeLimitation">
    <vt:lpwstr/>
  </property>
  <property fmtid="{D5CDD505-2E9C-101B-9397-08002B2CF9AE}" pid="8" name="CqOwner">
    <vt:lpwstr>XSONDA</vt:lpwstr>
  </property>
  <property fmtid="{D5CDD505-2E9C-101B-9397-08002B2CF9AE}" pid="9" name="CqDepartment">
    <vt:lpwstr/>
  </property>
  <property fmtid="{D5CDD505-2E9C-101B-9397-08002B2CF9AE}" pid="10" name="CqCompanyOwner">
    <vt:lpwstr>EBS Romania SA</vt:lpwstr>
  </property>
  <property fmtid="{D5CDD505-2E9C-101B-9397-08002B2CF9AE}" pid="11" name="MSIP_Label_7bd1f144-26ac-4410-8fdb-05c7de218e82_Enabled">
    <vt:lpwstr>true</vt:lpwstr>
  </property>
  <property fmtid="{D5CDD505-2E9C-101B-9397-08002B2CF9AE}" pid="12" name="MSIP_Label_7bd1f144-26ac-4410-8fdb-05c7de218e82_SetDate">
    <vt:lpwstr>2023-07-24T08:04:01Z</vt:lpwstr>
  </property>
  <property fmtid="{D5CDD505-2E9C-101B-9397-08002B2CF9AE}" pid="13" name="MSIP_Label_7bd1f144-26ac-4410-8fdb-05c7de218e82_Method">
    <vt:lpwstr>Standard</vt:lpwstr>
  </property>
  <property fmtid="{D5CDD505-2E9C-101B-9397-08002B2CF9AE}" pid="14" name="MSIP_Label_7bd1f144-26ac-4410-8fdb-05c7de218e82_Name">
    <vt:lpwstr>FR Usage restreint</vt:lpwstr>
  </property>
  <property fmtid="{D5CDD505-2E9C-101B-9397-08002B2CF9AE}" pid="15" name="MSIP_Label_7bd1f144-26ac-4410-8fdb-05c7de218e82_SiteId">
    <vt:lpwstr>8b87af7d-8647-4dc7-8df4-5f69a2011bb5</vt:lpwstr>
  </property>
  <property fmtid="{D5CDD505-2E9C-101B-9397-08002B2CF9AE}" pid="16" name="MSIP_Label_7bd1f144-26ac-4410-8fdb-05c7de218e82_ActionId">
    <vt:lpwstr>2c2f5915-b5eb-431b-987e-bb2f3f4d5a44</vt:lpwstr>
  </property>
  <property fmtid="{D5CDD505-2E9C-101B-9397-08002B2CF9AE}" pid="17" name="MSIP_Label_7bd1f144-26ac-4410-8fdb-05c7de218e82_ContentBits">
    <vt:lpwstr>3</vt:lpwstr>
  </property>
</Properties>
</file>